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CB60F5" w:rsidRPr="00CB60F5" w14:paraId="2644D65F" w14:textId="77777777" w:rsidTr="00CB60F5">
        <w:tc>
          <w:tcPr>
            <w:tcW w:w="8136" w:type="dxa"/>
            <w:shd w:val="clear" w:color="auto" w:fill="auto"/>
          </w:tcPr>
          <w:p w14:paraId="26E6153D" w14:textId="59EC19C5" w:rsidR="00CB60F5" w:rsidRDefault="00AF4E87" w:rsidP="00145FFF">
            <w:pPr>
              <w:autoSpaceDE w:val="0"/>
              <w:autoSpaceDN w:val="0"/>
              <w:adjustRightInd w:val="0"/>
              <w:jc w:val="center"/>
              <w:rPr>
                <w:b/>
                <w:sz w:val="34"/>
                <w:szCs w:val="34"/>
              </w:rPr>
            </w:pPr>
            <w:r>
              <w:rPr>
                <w:b/>
                <w:sz w:val="34"/>
                <w:szCs w:val="34"/>
              </w:rPr>
              <w:br/>
            </w:r>
            <w:r w:rsidR="00145FFF">
              <w:rPr>
                <w:b/>
                <w:sz w:val="34"/>
                <w:szCs w:val="34"/>
              </w:rPr>
              <w:t xml:space="preserve">CSE 674 Project 3: Stock Market Forecasting </w:t>
            </w:r>
            <w:r w:rsidR="00015D97">
              <w:rPr>
                <w:b/>
                <w:sz w:val="34"/>
                <w:szCs w:val="34"/>
              </w:rPr>
              <w:t xml:space="preserve">and Analysis </w:t>
            </w:r>
            <w:r w:rsidR="00145FFF">
              <w:rPr>
                <w:b/>
                <w:sz w:val="34"/>
                <w:szCs w:val="34"/>
              </w:rPr>
              <w:t>based on Hierarchi</w:t>
            </w:r>
            <w:r w:rsidR="008F7324">
              <w:rPr>
                <w:b/>
                <w:sz w:val="34"/>
                <w:szCs w:val="34"/>
              </w:rPr>
              <w:t>c</w:t>
            </w:r>
            <w:r w:rsidR="007D0FAD">
              <w:rPr>
                <w:b/>
                <w:sz w:val="34"/>
                <w:szCs w:val="34"/>
              </w:rPr>
              <w:t>al-LSTM-</w:t>
            </w:r>
            <w:proofErr w:type="spellStart"/>
            <w:r w:rsidR="007D0FAD">
              <w:rPr>
                <w:b/>
                <w:sz w:val="34"/>
                <w:szCs w:val="34"/>
              </w:rPr>
              <w:t>AutoE</w:t>
            </w:r>
            <w:r w:rsidR="00145FFF">
              <w:rPr>
                <w:b/>
                <w:sz w:val="34"/>
                <w:szCs w:val="34"/>
              </w:rPr>
              <w:t>ncoder</w:t>
            </w:r>
            <w:proofErr w:type="spellEnd"/>
            <w:r w:rsidR="00145FFF">
              <w:rPr>
                <w:b/>
                <w:sz w:val="34"/>
                <w:szCs w:val="34"/>
              </w:rPr>
              <w:t xml:space="preserve"> </w:t>
            </w:r>
          </w:p>
          <w:p w14:paraId="6371F805" w14:textId="0E3B8FAA" w:rsidR="00145FFF" w:rsidRPr="00CB60F5" w:rsidRDefault="00145FFF" w:rsidP="00145FFF">
            <w:pPr>
              <w:autoSpaceDE w:val="0"/>
              <w:autoSpaceDN w:val="0"/>
              <w:adjustRightInd w:val="0"/>
              <w:jc w:val="center"/>
              <w:rPr>
                <w:b/>
                <w:bCs/>
                <w:spacing w:val="28"/>
                <w:kern w:val="1"/>
                <w:sz w:val="34"/>
                <w:szCs w:val="34"/>
              </w:rPr>
            </w:pP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rsidP="009B66E0">
      <w:pPr>
        <w:widowControl w:val="0"/>
        <w:tabs>
          <w:tab w:val="center" w:pos="2610"/>
          <w:tab w:val="center" w:pos="5670"/>
        </w:tabs>
        <w:autoSpaceDE w:val="0"/>
        <w:autoSpaceDN w:val="0"/>
        <w:adjustRightInd w:val="0"/>
        <w:spacing w:line="226" w:lineRule="auto"/>
        <w:jc w:val="center"/>
        <w:rPr>
          <w:b/>
          <w:bCs/>
          <w:spacing w:val="5"/>
          <w:kern w:val="1"/>
        </w:rPr>
      </w:pPr>
    </w:p>
    <w:p w14:paraId="71E005F5" w14:textId="0002C24C" w:rsidR="002D0824" w:rsidRDefault="009B66E0" w:rsidP="009B66E0">
      <w:pPr>
        <w:widowControl w:val="0"/>
        <w:tabs>
          <w:tab w:val="center" w:pos="2610"/>
          <w:tab w:val="center" w:pos="5670"/>
        </w:tabs>
        <w:autoSpaceDE w:val="0"/>
        <w:autoSpaceDN w:val="0"/>
        <w:adjustRightInd w:val="0"/>
        <w:spacing w:line="226" w:lineRule="auto"/>
        <w:jc w:val="center"/>
        <w:rPr>
          <w:b/>
          <w:bCs/>
          <w:spacing w:val="5"/>
          <w:kern w:val="1"/>
        </w:rPr>
      </w:pPr>
      <w:proofErr w:type="spellStart"/>
      <w:r>
        <w:rPr>
          <w:b/>
          <w:bCs/>
          <w:spacing w:val="5"/>
          <w:kern w:val="1"/>
        </w:rPr>
        <w:t>Neeraj</w:t>
      </w:r>
      <w:proofErr w:type="spellEnd"/>
      <w:r>
        <w:rPr>
          <w:b/>
          <w:bCs/>
          <w:spacing w:val="5"/>
          <w:kern w:val="1"/>
        </w:rPr>
        <w:t xml:space="preserve"> </w:t>
      </w:r>
      <w:proofErr w:type="spellStart"/>
      <w:r>
        <w:rPr>
          <w:b/>
          <w:bCs/>
          <w:spacing w:val="5"/>
          <w:kern w:val="1"/>
        </w:rPr>
        <w:t>Ajit</w:t>
      </w:r>
      <w:proofErr w:type="spellEnd"/>
      <w:r>
        <w:rPr>
          <w:b/>
          <w:bCs/>
          <w:spacing w:val="5"/>
          <w:kern w:val="1"/>
        </w:rPr>
        <w:t xml:space="preserve"> Abhyankar</w:t>
      </w:r>
    </w:p>
    <w:p w14:paraId="3A5177DF" w14:textId="04E48314" w:rsidR="002D0824" w:rsidRDefault="002D0824" w:rsidP="009B66E0">
      <w:pPr>
        <w:widowControl w:val="0"/>
        <w:tabs>
          <w:tab w:val="center" w:pos="2610"/>
          <w:tab w:val="center" w:pos="5670"/>
        </w:tabs>
        <w:autoSpaceDE w:val="0"/>
        <w:autoSpaceDN w:val="0"/>
        <w:adjustRightInd w:val="0"/>
        <w:spacing w:line="226" w:lineRule="auto"/>
        <w:jc w:val="center"/>
        <w:rPr>
          <w:spacing w:val="5"/>
          <w:kern w:val="1"/>
        </w:rPr>
      </w:pPr>
      <w:r>
        <w:rPr>
          <w:spacing w:val="5"/>
          <w:kern w:val="1"/>
        </w:rPr>
        <w:t>Department of Computer Science</w:t>
      </w:r>
      <w:r w:rsidR="009B66E0">
        <w:rPr>
          <w:spacing w:val="5"/>
          <w:kern w:val="1"/>
        </w:rPr>
        <w:t xml:space="preserve"> and Engineering</w:t>
      </w:r>
    </w:p>
    <w:p w14:paraId="1561F2FE" w14:textId="0C62696E" w:rsidR="009B66E0" w:rsidRDefault="009B66E0" w:rsidP="009B66E0">
      <w:pPr>
        <w:widowControl w:val="0"/>
        <w:tabs>
          <w:tab w:val="center" w:pos="2610"/>
          <w:tab w:val="center" w:pos="5670"/>
        </w:tabs>
        <w:autoSpaceDE w:val="0"/>
        <w:autoSpaceDN w:val="0"/>
        <w:adjustRightInd w:val="0"/>
        <w:spacing w:line="226" w:lineRule="auto"/>
        <w:jc w:val="center"/>
        <w:rPr>
          <w:spacing w:val="5"/>
          <w:kern w:val="1"/>
        </w:rPr>
      </w:pPr>
      <w:r>
        <w:rPr>
          <w:spacing w:val="5"/>
          <w:kern w:val="1"/>
        </w:rPr>
        <w:t>State University of New York</w:t>
      </w:r>
    </w:p>
    <w:p w14:paraId="62708731" w14:textId="36735F3A" w:rsidR="009B66E0" w:rsidRDefault="009B66E0" w:rsidP="009B66E0">
      <w:pPr>
        <w:widowControl w:val="0"/>
        <w:tabs>
          <w:tab w:val="center" w:pos="2610"/>
          <w:tab w:val="center" w:pos="5670"/>
        </w:tabs>
        <w:autoSpaceDE w:val="0"/>
        <w:autoSpaceDN w:val="0"/>
        <w:adjustRightInd w:val="0"/>
        <w:spacing w:line="226" w:lineRule="auto"/>
        <w:jc w:val="center"/>
        <w:rPr>
          <w:spacing w:val="5"/>
          <w:kern w:val="1"/>
        </w:rPr>
      </w:pPr>
      <w:r>
        <w:rPr>
          <w:spacing w:val="5"/>
          <w:kern w:val="1"/>
        </w:rPr>
        <w:t>University at Buffalo</w:t>
      </w:r>
    </w:p>
    <w:p w14:paraId="257F86D5" w14:textId="04F17592" w:rsidR="002D0824" w:rsidRPr="009B66E0" w:rsidRDefault="009B66E0" w:rsidP="009B66E0">
      <w:pPr>
        <w:widowControl w:val="0"/>
        <w:tabs>
          <w:tab w:val="center" w:pos="2610"/>
          <w:tab w:val="center" w:pos="5670"/>
        </w:tabs>
        <w:autoSpaceDE w:val="0"/>
        <w:autoSpaceDN w:val="0"/>
        <w:adjustRightInd w:val="0"/>
        <w:spacing w:line="226" w:lineRule="auto"/>
        <w:jc w:val="center"/>
        <w:rPr>
          <w:i/>
          <w:iCs/>
          <w:spacing w:val="5"/>
          <w:kern w:val="1"/>
        </w:rPr>
      </w:pPr>
      <w:r>
        <w:rPr>
          <w:i/>
          <w:iCs/>
          <w:spacing w:val="5"/>
          <w:kern w:val="1"/>
        </w:rPr>
        <w:t>E</w:t>
      </w:r>
      <w:r w:rsidR="002D0824">
        <w:rPr>
          <w:i/>
          <w:iCs/>
          <w:spacing w:val="5"/>
          <w:kern w:val="1"/>
        </w:rPr>
        <w:t>mail</w:t>
      </w:r>
      <w:r>
        <w:rPr>
          <w:i/>
          <w:iCs/>
          <w:spacing w:val="5"/>
          <w:kern w:val="1"/>
        </w:rPr>
        <w:t xml:space="preserve"> – nabhyank@buffalo.edu</w:t>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6A23A656" w14:textId="22ACAA0D" w:rsidR="002D0824" w:rsidRDefault="00737371" w:rsidP="002E511A">
      <w:pPr>
        <w:autoSpaceDE w:val="0"/>
        <w:autoSpaceDN w:val="0"/>
        <w:adjustRightInd w:val="0"/>
        <w:ind w:left="360"/>
        <w:jc w:val="both"/>
      </w:pPr>
      <w:r>
        <w:t>Machine Learning and Deep Learning has touched almost all the fields ranging from not only science but also medicine, e-commerce, finance, telecommunication, defense and security.</w:t>
      </w:r>
      <w:r w:rsidR="0042542E">
        <w:t xml:space="preserve"> Recently, mathematical formulations and variations of various concepts like Bayes, Bernoulli’s, Euclidean, Gaussian, Markov’s, SVD’s have been found to have prominent yields and improvements in the existing models of Machine Learning and Deep Learning.</w:t>
      </w:r>
      <w:r w:rsidR="00CB5067">
        <w:t xml:space="preserve"> One of the most recent and most trending use of such techniques is the </w:t>
      </w:r>
      <w:proofErr w:type="spellStart"/>
      <w:r w:rsidR="00CB5067">
        <w:t>Variational</w:t>
      </w:r>
      <w:proofErr w:type="spellEnd"/>
      <w:r w:rsidR="00CB5067">
        <w:t xml:space="preserve"> </w:t>
      </w:r>
      <w:proofErr w:type="spellStart"/>
      <w:r w:rsidR="00CB5067">
        <w:t>Autoencoders</w:t>
      </w:r>
      <w:proofErr w:type="spellEnd"/>
      <w:r w:rsidR="00CB5067">
        <w:t xml:space="preserve"> (VAE’s) which are used to produce semantical representations which are meaningful for modeling natural data. However, the VAE’s face the difficulty of modeling sequences having a long-term memory structure; to address this problem a hierarchical-decoder can be used to generate </w:t>
      </w:r>
      <w:proofErr w:type="spellStart"/>
      <w:r w:rsidR="00CB5067">
        <w:t>embeddings</w:t>
      </w:r>
      <w:proofErr w:type="spellEnd"/>
      <w:r w:rsidR="00CB5067">
        <w:t xml:space="preserve"> for each of the subsequences independently. The above idea of using a hierarchical-decoder to model the long-term memory structures can be used to model not only sequential data but also time series data.</w:t>
      </w:r>
      <w:r w:rsidR="002E511A">
        <w:t xml:space="preserve"> In this project we will try to use these hierarchical decoders to model financial data such as the stock market which is in itself a time series and analyze the </w:t>
      </w:r>
      <w:proofErr w:type="spellStart"/>
      <w:r w:rsidR="002E511A">
        <w:t>the</w:t>
      </w:r>
      <w:proofErr w:type="spellEnd"/>
      <w:r w:rsidR="002E511A">
        <w:t xml:space="preserve"> same. We will try to use the hierarchical decoder model to predict the values of stock market data using the novel structure of these HVAE’s with unique property of modeling continuous data. </w:t>
      </w:r>
      <w:r w:rsidR="00CB5067">
        <w:t xml:space="preserve">          </w:t>
      </w:r>
      <w:r w:rsidR="0042542E">
        <w:t xml:space="preserve">     </w:t>
      </w:r>
      <w:r>
        <w:t xml:space="preserve">   </w:t>
      </w:r>
    </w:p>
    <w:p w14:paraId="79DC3B7D" w14:textId="77777777" w:rsidR="002E511A" w:rsidRPr="002E511A" w:rsidRDefault="002E511A" w:rsidP="002E511A">
      <w:pPr>
        <w:autoSpaceDE w:val="0"/>
        <w:autoSpaceDN w:val="0"/>
        <w:adjustRightInd w:val="0"/>
        <w:ind w:left="360"/>
        <w:jc w:val="both"/>
      </w:pPr>
    </w:p>
    <w:p w14:paraId="27619CDE" w14:textId="77777777" w:rsidR="00302142" w:rsidRDefault="00CB5067" w:rsidP="00742B82">
      <w:pPr>
        <w:pStyle w:val="ListParagraph"/>
        <w:widowControl w:val="0"/>
        <w:numPr>
          <w:ilvl w:val="0"/>
          <w:numId w:val="13"/>
        </w:numPr>
        <w:autoSpaceDE w:val="0"/>
        <w:autoSpaceDN w:val="0"/>
        <w:adjustRightInd w:val="0"/>
        <w:rPr>
          <w:b/>
          <w:sz w:val="24"/>
          <w:szCs w:val="24"/>
        </w:rPr>
      </w:pPr>
      <w:proofErr w:type="gramStart"/>
      <w:r>
        <w:rPr>
          <w:b/>
          <w:sz w:val="24"/>
          <w:szCs w:val="24"/>
        </w:rPr>
        <w:t>Introduction</w:t>
      </w:r>
      <w:r w:rsidR="00742B82">
        <w:rPr>
          <w:b/>
          <w:sz w:val="24"/>
          <w:szCs w:val="24"/>
        </w:rPr>
        <w:t xml:space="preserve"> :</w:t>
      </w:r>
      <w:proofErr w:type="gramEnd"/>
    </w:p>
    <w:p w14:paraId="659EBD6D" w14:textId="173E7C40" w:rsidR="00742B82" w:rsidRDefault="00302142" w:rsidP="00302142">
      <w:pPr>
        <w:pStyle w:val="ListParagraph"/>
        <w:widowControl w:val="0"/>
        <w:autoSpaceDE w:val="0"/>
        <w:autoSpaceDN w:val="0"/>
        <w:adjustRightInd w:val="0"/>
        <w:ind w:left="0"/>
        <w:rPr>
          <w:b/>
          <w:sz w:val="24"/>
          <w:szCs w:val="24"/>
        </w:rPr>
      </w:pPr>
      <w:r>
        <w:rPr>
          <w:b/>
          <w:sz w:val="24"/>
          <w:szCs w:val="24"/>
        </w:rPr>
        <w:br/>
      </w:r>
      <w:r>
        <w:t xml:space="preserve">To get to know </w:t>
      </w:r>
      <w:r w:rsidR="00DC6880">
        <w:t xml:space="preserve">about </w:t>
      </w:r>
      <w:r>
        <w:t>what we will be working with in this project we need to understand various Machine Learning and Deep Learning concepts</w:t>
      </w:r>
      <w:r w:rsidR="00DC6880">
        <w:t xml:space="preserve"> with their base knowledge and structures</w:t>
      </w:r>
      <w:r>
        <w:t>, also we will look at various concepts from Stock Market Analysis domain</w:t>
      </w:r>
      <w:r w:rsidR="00DC6880">
        <w:t xml:space="preserve"> since this project is based on Stock prices and their fluctuations</w:t>
      </w:r>
      <w:r>
        <w:t xml:space="preserve">. </w:t>
      </w:r>
      <w:r w:rsidR="00DC6880">
        <w:t xml:space="preserve">We will try to understand as many dynamics as we can of the stock pricing and their variations with respect to market trends. Moreover, it will be interesting to understand and provide an intuitive study about the Hierarchical </w:t>
      </w:r>
      <w:proofErr w:type="spellStart"/>
      <w:r w:rsidR="00DC6880">
        <w:t>Variational</w:t>
      </w:r>
      <w:proofErr w:type="spellEnd"/>
      <w:r w:rsidR="00DC6880">
        <w:t xml:space="preserve"> </w:t>
      </w:r>
      <w:proofErr w:type="spellStart"/>
      <w:r w:rsidR="00DC6880">
        <w:t>Autoencoder</w:t>
      </w:r>
      <w:proofErr w:type="spellEnd"/>
      <w:r w:rsidR="00DC6880">
        <w:t xml:space="preserve"> (HVAE) as they are very popular </w:t>
      </w:r>
      <w:r w:rsidR="003601E6">
        <w:t xml:space="preserve">due to their Long-Term sequence modeling benefits. Furthermore, the HVAE’s provide us with a novel solution for the problem of posterior collapse by including LSTM layers. As discussed above, lets dive a little deeper into these concepts and explore the domain of Deep Learning and Stock Market.  </w:t>
      </w:r>
      <w:r w:rsidR="00DC6880">
        <w:t xml:space="preserve"> </w:t>
      </w:r>
    </w:p>
    <w:p w14:paraId="244A3CDD" w14:textId="6301AAB8" w:rsidR="00CB5067" w:rsidRDefault="00CB5067" w:rsidP="00CB5067">
      <w:pPr>
        <w:widowControl w:val="0"/>
        <w:autoSpaceDE w:val="0"/>
        <w:autoSpaceDN w:val="0"/>
        <w:adjustRightInd w:val="0"/>
        <w:rPr>
          <w:b/>
          <w:sz w:val="24"/>
          <w:szCs w:val="24"/>
        </w:rPr>
      </w:pPr>
    </w:p>
    <w:p w14:paraId="1015EA9E" w14:textId="3BD6F011" w:rsidR="006C65FD" w:rsidRPr="00ED36BF" w:rsidRDefault="00CB5067" w:rsidP="00ED36BF">
      <w:pPr>
        <w:pStyle w:val="ListParagraph"/>
        <w:widowControl w:val="0"/>
        <w:numPr>
          <w:ilvl w:val="1"/>
          <w:numId w:val="13"/>
        </w:numPr>
        <w:autoSpaceDE w:val="0"/>
        <w:autoSpaceDN w:val="0"/>
        <w:adjustRightInd w:val="0"/>
        <w:rPr>
          <w:b/>
          <w:sz w:val="24"/>
          <w:szCs w:val="24"/>
        </w:rPr>
      </w:pPr>
      <w:r w:rsidRPr="00ED36BF">
        <w:rPr>
          <w:b/>
          <w:bCs/>
          <w:spacing w:val="24"/>
          <w:kern w:val="1"/>
        </w:rPr>
        <w:t xml:space="preserve">What is a </w:t>
      </w:r>
      <w:proofErr w:type="spellStart"/>
      <w:proofErr w:type="gramStart"/>
      <w:r w:rsidRPr="00ED36BF">
        <w:rPr>
          <w:b/>
          <w:bCs/>
          <w:spacing w:val="24"/>
          <w:kern w:val="1"/>
        </w:rPr>
        <w:t>Autoencoder</w:t>
      </w:r>
      <w:proofErr w:type="spellEnd"/>
      <w:r w:rsidRPr="00ED36BF">
        <w:rPr>
          <w:b/>
          <w:bCs/>
          <w:spacing w:val="24"/>
          <w:kern w:val="1"/>
        </w:rPr>
        <w:t xml:space="preserve"> :</w:t>
      </w:r>
      <w:proofErr w:type="gramEnd"/>
      <w:r w:rsidRPr="00ED36BF">
        <w:rPr>
          <w:b/>
          <w:bCs/>
          <w:spacing w:val="24"/>
          <w:kern w:val="1"/>
        </w:rPr>
        <w:t xml:space="preserve"> </w:t>
      </w:r>
    </w:p>
    <w:p w14:paraId="65AC9341" w14:textId="77777777" w:rsidR="00ED36BF" w:rsidRPr="00ED36BF" w:rsidRDefault="00ED36BF" w:rsidP="00ED36BF">
      <w:pPr>
        <w:widowControl w:val="0"/>
        <w:autoSpaceDE w:val="0"/>
        <w:autoSpaceDN w:val="0"/>
        <w:adjustRightInd w:val="0"/>
        <w:ind w:left="360"/>
        <w:rPr>
          <w:b/>
          <w:sz w:val="24"/>
          <w:szCs w:val="24"/>
        </w:rPr>
      </w:pPr>
    </w:p>
    <w:p w14:paraId="6CF949E5" w14:textId="04AB1631" w:rsidR="006C65FD" w:rsidRDefault="008E04BB" w:rsidP="00CB5067">
      <w:pPr>
        <w:autoSpaceDE w:val="0"/>
        <w:autoSpaceDN w:val="0"/>
        <w:adjustRightInd w:val="0"/>
        <w:jc w:val="both"/>
      </w:pPr>
      <w:r>
        <w:t>An</w:t>
      </w:r>
      <w:r w:rsidR="004732B5">
        <w:t xml:space="preserve"> </w:t>
      </w:r>
      <w:proofErr w:type="spellStart"/>
      <w:r w:rsidR="004732B5">
        <w:t>A</w:t>
      </w:r>
      <w:r w:rsidR="00C07E0F">
        <w:t>utoencoder</w:t>
      </w:r>
      <w:proofErr w:type="spellEnd"/>
      <w:r w:rsidR="00C07E0F">
        <w:t xml:space="preserve"> network is basically a pair of two connected networks i.e. an encoder and decoder. The encoder network takes the inputs converting them into smaller denser representations, whereas the decoder network can be used to covert these back to original inputs. The below diagram shows the layers in the encoder network converting the representations of the input provided to it.  </w:t>
      </w:r>
    </w:p>
    <w:p w14:paraId="46EF871E" w14:textId="2D9CD367" w:rsidR="00C07E0F" w:rsidRDefault="00E934E8" w:rsidP="007E69AA">
      <w:pPr>
        <w:autoSpaceDE w:val="0"/>
        <w:autoSpaceDN w:val="0"/>
        <w:adjustRightInd w:val="0"/>
        <w:jc w:val="center"/>
      </w:pPr>
      <w:r>
        <w:rPr>
          <w:noProof/>
        </w:rPr>
        <w:lastRenderedPageBreak/>
        <w:pict w14:anchorId="7D762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363.25pt;height:90.55pt">
            <v:imagedata r:id="rId5" o:title="2"/>
          </v:shape>
        </w:pict>
      </w:r>
    </w:p>
    <w:p w14:paraId="1B1AD796" w14:textId="346D208C" w:rsidR="00E831D7" w:rsidRDefault="00E831D7" w:rsidP="006C65FD">
      <w:pPr>
        <w:autoSpaceDE w:val="0"/>
        <w:autoSpaceDN w:val="0"/>
        <w:adjustRightInd w:val="0"/>
      </w:pPr>
    </w:p>
    <w:p w14:paraId="59867D64" w14:textId="02225B36" w:rsidR="004516EF" w:rsidRPr="007E69AA" w:rsidRDefault="007E69AA" w:rsidP="007E69AA">
      <w:pPr>
        <w:autoSpaceDE w:val="0"/>
        <w:autoSpaceDN w:val="0"/>
        <w:adjustRightInd w:val="0"/>
        <w:jc w:val="center"/>
        <w:rPr>
          <w:b/>
          <w:sz w:val="16"/>
          <w:szCs w:val="16"/>
        </w:rPr>
      </w:pPr>
      <w:r w:rsidRPr="007E69AA">
        <w:rPr>
          <w:b/>
          <w:sz w:val="16"/>
          <w:szCs w:val="16"/>
        </w:rPr>
        <w:t xml:space="preserve">Fig-1.1 </w:t>
      </w:r>
      <w:proofErr w:type="spellStart"/>
      <w:r w:rsidRPr="007E69AA">
        <w:rPr>
          <w:b/>
          <w:sz w:val="16"/>
          <w:szCs w:val="16"/>
        </w:rPr>
        <w:t>Autoencoder</w:t>
      </w:r>
      <w:proofErr w:type="spellEnd"/>
      <w:r w:rsidRPr="007E69AA">
        <w:rPr>
          <w:b/>
          <w:sz w:val="16"/>
          <w:szCs w:val="16"/>
        </w:rPr>
        <w:t xml:space="preserve"> Architecture for input reconstruction by encoding and decoding of given sample data</w:t>
      </w:r>
      <w:r>
        <w:rPr>
          <w:b/>
          <w:sz w:val="16"/>
          <w:szCs w:val="16"/>
        </w:rPr>
        <w:t>.</w:t>
      </w:r>
      <w:r w:rsidRPr="007E69AA">
        <w:rPr>
          <w:b/>
          <w:sz w:val="16"/>
          <w:szCs w:val="16"/>
        </w:rPr>
        <w:t xml:space="preserve"> </w:t>
      </w:r>
      <w:r w:rsidR="007720BF">
        <w:rPr>
          <w:b/>
          <w:sz w:val="16"/>
          <w:szCs w:val="16"/>
        </w:rPr>
        <w:br/>
      </w:r>
    </w:p>
    <w:p w14:paraId="2D3EED34" w14:textId="2C5D273A" w:rsidR="00C07E0F" w:rsidRDefault="0089373C" w:rsidP="00921150">
      <w:pPr>
        <w:autoSpaceDE w:val="0"/>
        <w:autoSpaceDN w:val="0"/>
        <w:adjustRightInd w:val="0"/>
        <w:jc w:val="both"/>
      </w:pPr>
      <w:r w:rsidRPr="0089373C">
        <w:t>The entire network is usually trained as a whole</w:t>
      </w:r>
      <w:r w:rsidR="0074150A">
        <w:t xml:space="preserve"> and t</w:t>
      </w:r>
      <w:r w:rsidRPr="0089373C">
        <w:t>he loss function is usually either the mean-squared error or cross-entropy between the output and the input, known as the</w:t>
      </w:r>
      <w:r w:rsidRPr="0089373C">
        <w:rPr>
          <w:rStyle w:val="Emphasis"/>
        </w:rPr>
        <w:t xml:space="preserve"> </w:t>
      </w:r>
      <w:r w:rsidRPr="0089373C">
        <w:rPr>
          <w:rStyle w:val="Emphasis"/>
          <w:i w:val="0"/>
        </w:rPr>
        <w:t>reconstruction</w:t>
      </w:r>
      <w:r w:rsidRPr="0089373C">
        <w:rPr>
          <w:rStyle w:val="Emphasis"/>
        </w:rPr>
        <w:t xml:space="preserve"> </w:t>
      </w:r>
      <w:r w:rsidRPr="0089373C">
        <w:rPr>
          <w:rStyle w:val="Emphasis"/>
          <w:i w:val="0"/>
        </w:rPr>
        <w:t>loss</w:t>
      </w:r>
      <w:r w:rsidRPr="0089373C">
        <w:rPr>
          <w:i/>
        </w:rPr>
        <w:t>,</w:t>
      </w:r>
      <w:r w:rsidRPr="0089373C">
        <w:t xml:space="preserve"> which penalizes the network for creating outputs different from the input.</w:t>
      </w:r>
      <w:r w:rsidR="00594D6C">
        <w:br/>
      </w:r>
    </w:p>
    <w:p w14:paraId="7228628E" w14:textId="3BC700A4" w:rsidR="0089373C" w:rsidRPr="0089373C" w:rsidRDefault="0089373C" w:rsidP="00921150">
      <w:pPr>
        <w:autoSpaceDE w:val="0"/>
        <w:autoSpaceDN w:val="0"/>
        <w:adjustRightInd w:val="0"/>
        <w:jc w:val="both"/>
      </w:pPr>
      <w:r>
        <w:t>As the encoding has far less units than the input, the encoder choose</w:t>
      </w:r>
      <w:r w:rsidR="000F3AE5">
        <w:t>s to</w:t>
      </w:r>
      <w:r>
        <w:t xml:space="preserve"> discard</w:t>
      </w:r>
      <w:r w:rsidR="000F3AE5">
        <w:t xml:space="preserve"> some unnecessary information</w:t>
      </w:r>
      <w:r>
        <w:t xml:space="preserve">. The encoder learns to preserve as much of the relevant information as possible in the limited encoding, and intelligently discard irrelevant parts. The decoder </w:t>
      </w:r>
      <w:r w:rsidR="000F3AE5">
        <w:t>then</w:t>
      </w:r>
      <w:r>
        <w:t xml:space="preserve"> take</w:t>
      </w:r>
      <w:r w:rsidR="000F3AE5">
        <w:t>s</w:t>
      </w:r>
      <w:r>
        <w:t xml:space="preserve"> the</w:t>
      </w:r>
      <w:r w:rsidR="000F3AE5">
        <w:t xml:space="preserve"> generated </w:t>
      </w:r>
      <w:r>
        <w:t>encoding and properly reconstruct it into a full image</w:t>
      </w:r>
      <w:r w:rsidR="002851EC">
        <w:t xml:space="preserve"> and together </w:t>
      </w:r>
      <w:r w:rsidR="00AD6C23">
        <w:t xml:space="preserve">they form an </w:t>
      </w:r>
      <w:proofErr w:type="spellStart"/>
      <w:r w:rsidR="00AD6C23">
        <w:t>A</w:t>
      </w:r>
      <w:r>
        <w:t>utoencoder</w:t>
      </w:r>
      <w:proofErr w:type="spellEnd"/>
      <w:r w:rsidR="00594D6C">
        <w:t>.</w:t>
      </w:r>
      <w:r w:rsidR="00594D6C">
        <w:br/>
      </w:r>
    </w:p>
    <w:p w14:paraId="66B8363D" w14:textId="5CF66F1A" w:rsidR="00A113FF" w:rsidRDefault="00A113FF" w:rsidP="006C65FD">
      <w:pPr>
        <w:autoSpaceDE w:val="0"/>
        <w:autoSpaceDN w:val="0"/>
        <w:adjustRightInd w:val="0"/>
      </w:pPr>
    </w:p>
    <w:p w14:paraId="7D98A488" w14:textId="4AB4E9A6" w:rsidR="0089373C" w:rsidRPr="00CB5067" w:rsidRDefault="00AD6C23" w:rsidP="0089373C">
      <w:pPr>
        <w:widowControl w:val="0"/>
        <w:autoSpaceDE w:val="0"/>
        <w:autoSpaceDN w:val="0"/>
        <w:adjustRightInd w:val="0"/>
        <w:rPr>
          <w:b/>
          <w:sz w:val="24"/>
          <w:szCs w:val="24"/>
        </w:rPr>
      </w:pPr>
      <w:r>
        <w:rPr>
          <w:b/>
          <w:bCs/>
          <w:spacing w:val="24"/>
          <w:kern w:val="1"/>
        </w:rPr>
        <w:t xml:space="preserve">1.2 </w:t>
      </w:r>
      <w:r>
        <w:rPr>
          <w:b/>
          <w:bCs/>
          <w:spacing w:val="24"/>
          <w:kern w:val="1"/>
        </w:rPr>
        <w:tab/>
        <w:t xml:space="preserve">Problems with </w:t>
      </w:r>
      <w:proofErr w:type="spellStart"/>
      <w:r w:rsidR="0089373C">
        <w:rPr>
          <w:b/>
          <w:bCs/>
          <w:spacing w:val="24"/>
          <w:kern w:val="1"/>
        </w:rPr>
        <w:t>Autoencoder</w:t>
      </w:r>
      <w:r>
        <w:rPr>
          <w:b/>
          <w:bCs/>
          <w:spacing w:val="24"/>
          <w:kern w:val="1"/>
        </w:rPr>
        <w:t>s</w:t>
      </w:r>
      <w:proofErr w:type="spellEnd"/>
      <w:r w:rsidR="0089373C">
        <w:rPr>
          <w:b/>
          <w:bCs/>
          <w:spacing w:val="24"/>
          <w:kern w:val="1"/>
        </w:rPr>
        <w:t xml:space="preserve"> </w:t>
      </w:r>
      <w:r>
        <w:rPr>
          <w:b/>
          <w:bCs/>
          <w:spacing w:val="24"/>
          <w:kern w:val="1"/>
        </w:rPr>
        <w:t xml:space="preserve">and use of </w:t>
      </w:r>
      <w:proofErr w:type="spellStart"/>
      <w:r>
        <w:rPr>
          <w:b/>
          <w:bCs/>
          <w:spacing w:val="24"/>
          <w:kern w:val="1"/>
        </w:rPr>
        <w:t>Variational</w:t>
      </w:r>
      <w:proofErr w:type="spellEnd"/>
      <w:r>
        <w:rPr>
          <w:b/>
          <w:bCs/>
          <w:spacing w:val="24"/>
          <w:kern w:val="1"/>
        </w:rPr>
        <w:t xml:space="preserve"> </w:t>
      </w:r>
      <w:proofErr w:type="spellStart"/>
      <w:r>
        <w:rPr>
          <w:b/>
          <w:bCs/>
          <w:spacing w:val="24"/>
          <w:kern w:val="1"/>
        </w:rPr>
        <w:t>Autoencoders</w:t>
      </w:r>
      <w:proofErr w:type="spellEnd"/>
      <w:r w:rsidR="0089373C">
        <w:rPr>
          <w:b/>
          <w:bCs/>
          <w:spacing w:val="24"/>
          <w:kern w:val="1"/>
        </w:rPr>
        <w:t xml:space="preserve">: </w:t>
      </w:r>
      <w:r w:rsidR="00594D6C">
        <w:rPr>
          <w:b/>
          <w:bCs/>
          <w:spacing w:val="24"/>
          <w:kern w:val="1"/>
        </w:rPr>
        <w:br/>
      </w:r>
    </w:p>
    <w:p w14:paraId="028B4B81" w14:textId="797E656D" w:rsidR="00E831D7" w:rsidRDefault="00E831D7" w:rsidP="006C65FD">
      <w:pPr>
        <w:autoSpaceDE w:val="0"/>
        <w:autoSpaceDN w:val="0"/>
        <w:adjustRightInd w:val="0"/>
      </w:pPr>
    </w:p>
    <w:p w14:paraId="4CF63F14" w14:textId="153A3FCC" w:rsidR="002851EC" w:rsidRDefault="00AD6C23" w:rsidP="00B244C3">
      <w:pPr>
        <w:autoSpaceDE w:val="0"/>
        <w:autoSpaceDN w:val="0"/>
        <w:adjustRightInd w:val="0"/>
        <w:jc w:val="both"/>
      </w:pPr>
      <w:r>
        <w:t xml:space="preserve">Standard </w:t>
      </w:r>
      <w:proofErr w:type="spellStart"/>
      <w:r>
        <w:t>A</w:t>
      </w:r>
      <w:r w:rsidR="0089373C">
        <w:t>utoencoders</w:t>
      </w:r>
      <w:proofErr w:type="spellEnd"/>
      <w:r w:rsidR="0089373C">
        <w:t xml:space="preserve"> work by learning to generate </w:t>
      </w:r>
      <w:r w:rsidR="002851EC">
        <w:t xml:space="preserve">latent </w:t>
      </w:r>
      <w:r w:rsidR="0089373C">
        <w:t>representation</w:t>
      </w:r>
      <w:r w:rsidR="002851EC">
        <w:t>s</w:t>
      </w:r>
      <w:r w:rsidR="0089373C">
        <w:t xml:space="preserve"> which</w:t>
      </w:r>
      <w:r w:rsidR="00B93434">
        <w:t xml:space="preserve"> are compact and then </w:t>
      </w:r>
      <w:r w:rsidR="002851EC">
        <w:t xml:space="preserve">the decoder does the reconstruction of these latent representations. </w:t>
      </w:r>
      <w:r w:rsidR="002851EC">
        <w:rPr>
          <w:rStyle w:val="markup--quote"/>
        </w:rPr>
        <w:t xml:space="preserve">The problem associated with </w:t>
      </w:r>
      <w:proofErr w:type="spellStart"/>
      <w:r>
        <w:rPr>
          <w:rStyle w:val="markup--quote"/>
        </w:rPr>
        <w:t>A</w:t>
      </w:r>
      <w:r w:rsidR="002851EC">
        <w:rPr>
          <w:rStyle w:val="markup--quote"/>
        </w:rPr>
        <w:t>utoencoders</w:t>
      </w:r>
      <w:proofErr w:type="spellEnd"/>
      <w:r w:rsidR="00B93434">
        <w:rPr>
          <w:rStyle w:val="markup--quote"/>
        </w:rPr>
        <w:t xml:space="preserve"> is</w:t>
      </w:r>
      <w:r w:rsidR="002851EC">
        <w:rPr>
          <w:rStyle w:val="markup--quote"/>
        </w:rPr>
        <w:t xml:space="preserve"> in the encoder part for generation, the latent space they convert their inputs </w:t>
      </w:r>
      <w:r w:rsidR="00B93434">
        <w:rPr>
          <w:rStyle w:val="markup--quote"/>
        </w:rPr>
        <w:t>in</w:t>
      </w:r>
      <w:r w:rsidR="002851EC">
        <w:rPr>
          <w:rStyle w:val="markup--quote"/>
        </w:rPr>
        <w:t xml:space="preserve">to </w:t>
      </w:r>
      <w:r w:rsidR="00B93434">
        <w:rPr>
          <w:rStyle w:val="markup--quote"/>
        </w:rPr>
        <w:t xml:space="preserve">vectors </w:t>
      </w:r>
      <w:r w:rsidR="002851EC">
        <w:rPr>
          <w:rStyle w:val="markup--quote"/>
        </w:rPr>
        <w:t>may not be continuous, or allow easy interpolation.</w:t>
      </w:r>
      <w:r w:rsidR="002851EC">
        <w:t xml:space="preserve"> However, a solution to this problem can be achieved by using VAE’s as they possess a unique property which separates them from the vanilla </w:t>
      </w:r>
      <w:proofErr w:type="spellStart"/>
      <w:r>
        <w:t>A</w:t>
      </w:r>
      <w:r w:rsidR="002851EC">
        <w:t>utoencoders</w:t>
      </w:r>
      <w:proofErr w:type="spellEnd"/>
      <w:r w:rsidR="002851EC">
        <w:t xml:space="preserve"> which makes them useful for generative modeling as their latent spaces are continuous in nature by design which in turn allows easy random sampling and interpolation.</w:t>
      </w:r>
    </w:p>
    <w:p w14:paraId="35D82502" w14:textId="1D8BA4EC" w:rsidR="002851EC" w:rsidRDefault="002851EC" w:rsidP="00B244C3">
      <w:pPr>
        <w:autoSpaceDE w:val="0"/>
        <w:autoSpaceDN w:val="0"/>
        <w:adjustRightInd w:val="0"/>
        <w:jc w:val="both"/>
      </w:pPr>
    </w:p>
    <w:p w14:paraId="5DC7EB4A" w14:textId="627796B2" w:rsidR="00442263" w:rsidRDefault="00AD6C23" w:rsidP="00B244C3">
      <w:pPr>
        <w:autoSpaceDE w:val="0"/>
        <w:autoSpaceDN w:val="0"/>
        <w:adjustRightInd w:val="0"/>
        <w:jc w:val="both"/>
      </w:pPr>
      <w:r>
        <w:rPr>
          <w:noProof/>
        </w:rPr>
        <mc:AlternateContent>
          <mc:Choice Requires="wps">
            <w:drawing>
              <wp:anchor distT="45720" distB="45720" distL="114300" distR="114300" simplePos="0" relativeHeight="251659264" behindDoc="0" locked="0" layoutInCell="1" allowOverlap="1" wp14:anchorId="2E766A85" wp14:editId="353399D3">
                <wp:simplePos x="0" y="0"/>
                <wp:positionH relativeFrom="margin">
                  <wp:posOffset>2956560</wp:posOffset>
                </wp:positionH>
                <wp:positionV relativeFrom="paragraph">
                  <wp:posOffset>269240</wp:posOffset>
                </wp:positionV>
                <wp:extent cx="2209800" cy="27279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27960"/>
                        </a:xfrm>
                        <a:prstGeom prst="rect">
                          <a:avLst/>
                        </a:prstGeom>
                        <a:solidFill>
                          <a:srgbClr val="FFFFFF"/>
                        </a:solidFill>
                        <a:ln w="9525">
                          <a:solidFill>
                            <a:schemeClr val="bg1"/>
                          </a:solidFill>
                          <a:miter lim="800000"/>
                          <a:headEnd/>
                          <a:tailEnd/>
                        </a:ln>
                      </wps:spPr>
                      <wps:txbx>
                        <w:txbxContent>
                          <w:p w14:paraId="3B9908E2" w14:textId="55470EA9" w:rsidR="00457816" w:rsidRDefault="00457816" w:rsidP="00AD6C23">
                            <w:pPr>
                              <w:jc w:val="both"/>
                            </w:pPr>
                            <w:r>
                              <w:t>The variation is achieved by doing something like a low variance gradient estimator based on re-parameterization trick i.e. making its encoder not output an encoding vector of size</w:t>
                            </w:r>
                            <w:r w:rsidRPr="00AD6C23">
                              <w:rPr>
                                <w:rStyle w:val="Emphasis"/>
                                <w:i w:val="0"/>
                              </w:rPr>
                              <w:t xml:space="preserve"> n</w:t>
                            </w:r>
                            <w:r>
                              <w:rPr>
                                <w:rStyle w:val="Emphasis"/>
                              </w:rPr>
                              <w:t xml:space="preserve">, </w:t>
                            </w:r>
                            <w:r>
                              <w:t>rather, outputting two vectors of size n where</w:t>
                            </w:r>
                          </w:p>
                          <w:p w14:paraId="220A41BD" w14:textId="77777777" w:rsidR="00457816" w:rsidRDefault="00457816" w:rsidP="00AD6C23">
                            <w:pPr>
                              <w:jc w:val="both"/>
                            </w:pPr>
                          </w:p>
                          <w:p w14:paraId="4D284D9E" w14:textId="078930C4" w:rsidR="00457816" w:rsidRDefault="00457816" w:rsidP="00AD6C23">
                            <w:pPr>
                              <w:jc w:val="both"/>
                            </w:pPr>
                            <w:r w:rsidRPr="00AD6C23">
                              <w:rPr>
                                <w:rStyle w:val="Strong"/>
                                <w:b w:val="0"/>
                              </w:rPr>
                              <w:t>a)</w:t>
                            </w:r>
                            <w:r>
                              <w:rPr>
                                <w:rStyle w:val="Strong"/>
                              </w:rPr>
                              <w:t xml:space="preserve"> </w:t>
                            </w:r>
                            <w:proofErr w:type="gramStart"/>
                            <w:r w:rsidRPr="00AD6C23">
                              <w:rPr>
                                <w:rStyle w:val="Strong"/>
                                <w:sz w:val="28"/>
                                <w:szCs w:val="28"/>
                              </w:rPr>
                              <w:t>μ</w:t>
                            </w:r>
                            <w:r>
                              <w:rPr>
                                <w:rStyle w:val="Strong"/>
                              </w:rPr>
                              <w:t xml:space="preserve"> </w:t>
                            </w:r>
                            <w:r>
                              <w:t xml:space="preserve"> is</w:t>
                            </w:r>
                            <w:proofErr w:type="gramEnd"/>
                            <w:r>
                              <w:t xml:space="preserve"> a vector of means and </w:t>
                            </w:r>
                          </w:p>
                          <w:p w14:paraId="352082AE" w14:textId="77777777" w:rsidR="00457816" w:rsidRDefault="00457816" w:rsidP="00AD6C23">
                            <w:pPr>
                              <w:jc w:val="both"/>
                            </w:pPr>
                          </w:p>
                          <w:p w14:paraId="517DD315" w14:textId="7B87FE63" w:rsidR="00457816" w:rsidRDefault="00457816" w:rsidP="00AD6C23">
                            <w:pPr>
                              <w:jc w:val="both"/>
                            </w:pPr>
                            <w:r>
                              <w:t xml:space="preserve">b) </w:t>
                            </w:r>
                            <w:proofErr w:type="gramStart"/>
                            <w:r w:rsidRPr="00AD6C23">
                              <w:rPr>
                                <w:rStyle w:val="Strong"/>
                                <w:sz w:val="28"/>
                                <w:szCs w:val="28"/>
                              </w:rPr>
                              <w:t>σ</w:t>
                            </w:r>
                            <w:r>
                              <w:t xml:space="preserve">  is</w:t>
                            </w:r>
                            <w:proofErr w:type="gramEnd"/>
                            <w:r>
                              <w:t xml:space="preserve"> a vector of standard deviations.</w:t>
                            </w:r>
                          </w:p>
                          <w:p w14:paraId="2B37278F" w14:textId="74BFB33B" w:rsidR="00457816" w:rsidRDefault="00457816" w:rsidP="00AD6C23">
                            <w:pPr>
                              <w:jc w:val="both"/>
                            </w:pPr>
                          </w:p>
                          <w:p w14:paraId="794BDD22" w14:textId="77777777" w:rsidR="00457816" w:rsidRDefault="00457816" w:rsidP="00AD6C23">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66A85" id="_x0000_t202" coordsize="21600,21600" o:spt="202" path="m,l,21600r21600,l21600,xe">
                <v:stroke joinstyle="miter"/>
                <v:path gradientshapeok="t" o:connecttype="rect"/>
              </v:shapetype>
              <v:shape id="Text Box 2" o:spid="_x0000_s1026" type="#_x0000_t202" style="position:absolute;left:0;text-align:left;margin-left:232.8pt;margin-top:21.2pt;width:174pt;height:214.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" strokecolor="white [3212]">
                <v:textbox>
                  <w:txbxContent>
                    <w:p w14:paraId="3B9908E2" w14:textId="55470EA9" w:rsidR="00457816" w:rsidRDefault="00457816" w:rsidP="00AD6C23">
                      <w:pPr>
                        <w:jc w:val="both"/>
                      </w:pPr>
                      <w:r>
                        <w:t>The variation is achieved by doing something like a low variance gradient estimator based on re-parameterization trick i.e. making its encoder not output an encoding vector of size</w:t>
                      </w:r>
                      <w:r w:rsidRPr="00AD6C23">
                        <w:rPr>
                          <w:rStyle w:val="Emphasis"/>
                          <w:i w:val="0"/>
                        </w:rPr>
                        <w:t xml:space="preserve"> n</w:t>
                      </w:r>
                      <w:r>
                        <w:rPr>
                          <w:rStyle w:val="Emphasis"/>
                        </w:rPr>
                        <w:t xml:space="preserve">, </w:t>
                      </w:r>
                      <w:r>
                        <w:t>rather, outputting two vectors of size n where</w:t>
                      </w:r>
                    </w:p>
                    <w:p w14:paraId="220A41BD" w14:textId="77777777" w:rsidR="00457816" w:rsidRDefault="00457816" w:rsidP="00AD6C23">
                      <w:pPr>
                        <w:jc w:val="both"/>
                      </w:pPr>
                    </w:p>
                    <w:p w14:paraId="4D284D9E" w14:textId="078930C4" w:rsidR="00457816" w:rsidRDefault="00457816" w:rsidP="00AD6C23">
                      <w:pPr>
                        <w:jc w:val="both"/>
                      </w:pPr>
                      <w:r w:rsidRPr="00AD6C23">
                        <w:rPr>
                          <w:rStyle w:val="Strong"/>
                          <w:b w:val="0"/>
                        </w:rPr>
                        <w:t>a)</w:t>
                      </w:r>
                      <w:r>
                        <w:rPr>
                          <w:rStyle w:val="Strong"/>
                        </w:rPr>
                        <w:t xml:space="preserve"> </w:t>
                      </w:r>
                      <w:r w:rsidRPr="00AD6C23">
                        <w:rPr>
                          <w:rStyle w:val="Strong"/>
                          <w:sz w:val="28"/>
                          <w:szCs w:val="28"/>
                        </w:rPr>
                        <w:t>μ</w:t>
                      </w:r>
                      <w:r>
                        <w:rPr>
                          <w:rStyle w:val="Strong"/>
                        </w:rPr>
                        <w:t xml:space="preserve"> </w:t>
                      </w:r>
                      <w:r>
                        <w:t xml:space="preserve"> is a vector of means and </w:t>
                      </w:r>
                    </w:p>
                    <w:p w14:paraId="352082AE" w14:textId="77777777" w:rsidR="00457816" w:rsidRDefault="00457816" w:rsidP="00AD6C23">
                      <w:pPr>
                        <w:jc w:val="both"/>
                      </w:pPr>
                    </w:p>
                    <w:p w14:paraId="517DD315" w14:textId="7B87FE63" w:rsidR="00457816" w:rsidRDefault="00457816" w:rsidP="00AD6C23">
                      <w:pPr>
                        <w:jc w:val="both"/>
                      </w:pPr>
                      <w:r>
                        <w:t xml:space="preserve">b) </w:t>
                      </w:r>
                      <w:r w:rsidRPr="00AD6C23">
                        <w:rPr>
                          <w:rStyle w:val="Strong"/>
                          <w:sz w:val="28"/>
                          <w:szCs w:val="28"/>
                        </w:rPr>
                        <w:t>σ</w:t>
                      </w:r>
                      <w:r>
                        <w:t xml:space="preserve">  is a vector of standard deviations.</w:t>
                      </w:r>
                    </w:p>
                    <w:p w14:paraId="2B37278F" w14:textId="74BFB33B" w:rsidR="00457816" w:rsidRDefault="00457816" w:rsidP="00AD6C23">
                      <w:pPr>
                        <w:jc w:val="both"/>
                      </w:pPr>
                    </w:p>
                    <w:p w14:paraId="794BDD22" w14:textId="77777777" w:rsidR="00457816" w:rsidRDefault="00457816" w:rsidP="00AD6C23">
                      <w:pPr>
                        <w:jc w:val="both"/>
                      </w:pPr>
                    </w:p>
                  </w:txbxContent>
                </v:textbox>
                <w10:wrap type="square" anchorx="margin"/>
              </v:shape>
            </w:pict>
          </mc:Fallback>
        </mc:AlternateContent>
      </w:r>
      <w:r w:rsidR="00E934E8">
        <w:pict w14:anchorId="28A339C1">
          <v:shape id="_x0000_i1026" type="#_x0000_t75" style="width:215.45pt;height:248.75pt">
            <v:imagedata r:id="rId6" o:title="3"/>
          </v:shape>
        </w:pict>
      </w:r>
      <w:r w:rsidR="002851EC">
        <w:t xml:space="preserve">     </w:t>
      </w:r>
      <w:r w:rsidR="0089373C">
        <w:t xml:space="preserve"> </w:t>
      </w:r>
      <w:r w:rsidR="00442263">
        <w:t xml:space="preserve"> </w:t>
      </w:r>
      <w:r w:rsidR="00594D6C">
        <w:br/>
      </w:r>
    </w:p>
    <w:p w14:paraId="60862603" w14:textId="3096DF58" w:rsidR="007E69AA" w:rsidRPr="007E69AA" w:rsidRDefault="001468B0" w:rsidP="007E69AA">
      <w:pPr>
        <w:autoSpaceDE w:val="0"/>
        <w:autoSpaceDN w:val="0"/>
        <w:adjustRightInd w:val="0"/>
        <w:jc w:val="center"/>
        <w:rPr>
          <w:b/>
          <w:sz w:val="16"/>
          <w:szCs w:val="16"/>
        </w:rPr>
      </w:pPr>
      <w:r>
        <w:rPr>
          <w:b/>
          <w:sz w:val="16"/>
          <w:szCs w:val="16"/>
        </w:rPr>
        <w:br/>
      </w:r>
      <w:r w:rsidR="007E69AA" w:rsidRPr="007E69AA">
        <w:rPr>
          <w:b/>
          <w:sz w:val="16"/>
          <w:szCs w:val="16"/>
        </w:rPr>
        <w:t>Fig-1.</w:t>
      </w:r>
      <w:r w:rsidR="007E69AA">
        <w:rPr>
          <w:b/>
          <w:sz w:val="16"/>
          <w:szCs w:val="16"/>
        </w:rPr>
        <w:t>2</w:t>
      </w:r>
      <w:r w:rsidR="007E69AA" w:rsidRPr="007E69AA">
        <w:rPr>
          <w:b/>
          <w:sz w:val="16"/>
          <w:szCs w:val="16"/>
        </w:rPr>
        <w:t xml:space="preserve"> </w:t>
      </w:r>
      <w:proofErr w:type="spellStart"/>
      <w:r w:rsidR="007E69AA">
        <w:rPr>
          <w:b/>
          <w:sz w:val="16"/>
          <w:szCs w:val="16"/>
        </w:rPr>
        <w:t>Variational</w:t>
      </w:r>
      <w:proofErr w:type="spellEnd"/>
      <w:r w:rsidR="007E69AA">
        <w:rPr>
          <w:b/>
          <w:sz w:val="16"/>
          <w:szCs w:val="16"/>
        </w:rPr>
        <w:t xml:space="preserve"> </w:t>
      </w:r>
      <w:proofErr w:type="spellStart"/>
      <w:r w:rsidR="007E69AA" w:rsidRPr="007E69AA">
        <w:rPr>
          <w:b/>
          <w:sz w:val="16"/>
          <w:szCs w:val="16"/>
        </w:rPr>
        <w:t>Autoencoder</w:t>
      </w:r>
      <w:proofErr w:type="spellEnd"/>
      <w:r w:rsidR="007E69AA" w:rsidRPr="007E69AA">
        <w:rPr>
          <w:b/>
          <w:sz w:val="16"/>
          <w:szCs w:val="16"/>
        </w:rPr>
        <w:t xml:space="preserve"> Architecture for input reconstruction </w:t>
      </w:r>
      <w:r w:rsidR="007E69AA">
        <w:rPr>
          <w:b/>
          <w:sz w:val="16"/>
          <w:szCs w:val="16"/>
        </w:rPr>
        <w:t xml:space="preserve">using re-parameterization trick. </w:t>
      </w:r>
    </w:p>
    <w:p w14:paraId="7AEA3D04" w14:textId="32B8770F" w:rsidR="003E40EB" w:rsidRDefault="003E40EB" w:rsidP="00B244C3">
      <w:pPr>
        <w:autoSpaceDE w:val="0"/>
        <w:autoSpaceDN w:val="0"/>
        <w:adjustRightInd w:val="0"/>
        <w:jc w:val="both"/>
      </w:pPr>
      <w:r>
        <w:rPr>
          <w:b/>
          <w:bCs/>
          <w:spacing w:val="24"/>
          <w:kern w:val="1"/>
        </w:rPr>
        <w:lastRenderedPageBreak/>
        <w:t xml:space="preserve">1.3 </w:t>
      </w:r>
      <w:r>
        <w:rPr>
          <w:b/>
          <w:bCs/>
          <w:spacing w:val="24"/>
          <w:kern w:val="1"/>
        </w:rPr>
        <w:tab/>
      </w:r>
      <w:r w:rsidR="00A60F65">
        <w:rPr>
          <w:b/>
          <w:bCs/>
          <w:spacing w:val="24"/>
          <w:kern w:val="1"/>
        </w:rPr>
        <w:t xml:space="preserve">Hierarchical </w:t>
      </w:r>
      <w:proofErr w:type="spellStart"/>
      <w:r>
        <w:rPr>
          <w:b/>
          <w:bCs/>
          <w:spacing w:val="24"/>
          <w:kern w:val="1"/>
        </w:rPr>
        <w:t>Variational</w:t>
      </w:r>
      <w:proofErr w:type="spellEnd"/>
      <w:r>
        <w:rPr>
          <w:b/>
          <w:bCs/>
          <w:spacing w:val="24"/>
          <w:kern w:val="1"/>
        </w:rPr>
        <w:t xml:space="preserve"> </w:t>
      </w:r>
      <w:proofErr w:type="spellStart"/>
      <w:r>
        <w:rPr>
          <w:b/>
          <w:bCs/>
          <w:spacing w:val="24"/>
          <w:kern w:val="1"/>
        </w:rPr>
        <w:t>Autoencoders</w:t>
      </w:r>
      <w:proofErr w:type="spellEnd"/>
      <w:r>
        <w:rPr>
          <w:b/>
          <w:bCs/>
          <w:spacing w:val="24"/>
          <w:kern w:val="1"/>
        </w:rPr>
        <w:t xml:space="preserve"> for Long-Term Memory sequences :  </w:t>
      </w:r>
      <w:r w:rsidR="00594D6C">
        <w:rPr>
          <w:b/>
          <w:bCs/>
          <w:spacing w:val="24"/>
          <w:kern w:val="1"/>
        </w:rPr>
        <w:br/>
      </w:r>
    </w:p>
    <w:p w14:paraId="7631D01D" w14:textId="1C798655" w:rsidR="00FC5D0F" w:rsidRDefault="00A60F65" w:rsidP="00B244C3">
      <w:pPr>
        <w:autoSpaceDE w:val="0"/>
        <w:autoSpaceDN w:val="0"/>
        <w:adjustRightInd w:val="0"/>
        <w:jc w:val="both"/>
      </w:pPr>
      <w:r>
        <w:t xml:space="preserve">The above explanation tells us that the VAE’s are a good option as generative models for continuous data and can reconstruct the inputs given to them better than those produced by the vanilla </w:t>
      </w:r>
      <w:proofErr w:type="spellStart"/>
      <w:r>
        <w:t>Autoencoders</w:t>
      </w:r>
      <w:proofErr w:type="spellEnd"/>
      <w:r>
        <w:t xml:space="preserve">. However, these VAE’s have difficulty in modeling sequences with long-term memory structure. To address </w:t>
      </w:r>
      <w:r w:rsidR="00FC5D0F">
        <w:t>this particular</w:t>
      </w:r>
      <w:r>
        <w:t xml:space="preserve"> </w:t>
      </w:r>
      <w:r w:rsidR="00FC5D0F">
        <w:t>issue,</w:t>
      </w:r>
      <w:r>
        <w:t xml:space="preserve"> the Google Brain Team came up with a novel approach of using a </w:t>
      </w:r>
      <w:r w:rsidR="00541E48">
        <w:t xml:space="preserve">LSTM based </w:t>
      </w:r>
      <w:r>
        <w:t>Bidirectional Encoder and a Hierarchical D</w:t>
      </w:r>
      <w:r w:rsidR="00FC5D0F">
        <w:t>ecoder to model where firstly, the output</w:t>
      </w:r>
      <w:r w:rsidR="00541E48">
        <w:t>s</w:t>
      </w:r>
      <w:r>
        <w:t xml:space="preserve"> </w:t>
      </w:r>
      <w:r w:rsidR="00FC5D0F">
        <w:t>are</w:t>
      </w:r>
      <w:r>
        <w:t xml:space="preserve"> </w:t>
      </w:r>
      <w:proofErr w:type="spellStart"/>
      <w:r>
        <w:t>embeddings</w:t>
      </w:r>
      <w:proofErr w:type="spellEnd"/>
      <w:r>
        <w:t xml:space="preserve"> for subsequences of input</w:t>
      </w:r>
      <w:r w:rsidR="00FC5D0F">
        <w:t xml:space="preserve"> </w:t>
      </w:r>
      <w:r>
        <w:t xml:space="preserve">and </w:t>
      </w:r>
      <w:r w:rsidR="00FC5D0F">
        <w:t>each subsequence is generated</w:t>
      </w:r>
      <w:r>
        <w:t xml:space="preserve"> independently. This helps in solving the posterior collapse problem faced by the VAE’s while modeling long-term continuous structures.</w:t>
      </w:r>
      <w:r w:rsidR="00FC5D0F">
        <w:t xml:space="preserve"> </w:t>
      </w:r>
      <w:r w:rsidR="00541E48">
        <w:t>The below image shows the architecture of the original LSTM based Hierarchical VAE by the Google Brain Team for generation of Music-VAE paper. The decoder has a hierarchical structure for better sampling and reconstruction of long sequences, this architecture will be discussed in detail further in this report.</w:t>
      </w:r>
    </w:p>
    <w:p w14:paraId="7D231C54" w14:textId="77777777" w:rsidR="007E69AA" w:rsidRDefault="007E69AA" w:rsidP="00B244C3">
      <w:pPr>
        <w:autoSpaceDE w:val="0"/>
        <w:autoSpaceDN w:val="0"/>
        <w:adjustRightInd w:val="0"/>
        <w:jc w:val="both"/>
      </w:pPr>
    </w:p>
    <w:p w14:paraId="6252808C" w14:textId="401802EC" w:rsidR="007E69AA" w:rsidRDefault="001468B0" w:rsidP="00B244C3">
      <w:pPr>
        <w:autoSpaceDE w:val="0"/>
        <w:autoSpaceDN w:val="0"/>
        <w:adjustRightInd w:val="0"/>
        <w:jc w:val="both"/>
      </w:pPr>
      <w:r>
        <w:t xml:space="preserve">                </w:t>
      </w:r>
      <w:r w:rsidR="00E934E8">
        <w:pict w14:anchorId="62A3604B">
          <v:shape id="_x0000_i1027" type="#_x0000_t75" style="width:337.1pt;height:200.2pt">
            <v:imagedata r:id="rId7" o:title="4"/>
          </v:shape>
        </w:pict>
      </w:r>
      <w:r w:rsidR="00A60F65">
        <w:t xml:space="preserve">     </w:t>
      </w:r>
    </w:p>
    <w:p w14:paraId="28264E1D" w14:textId="77777777" w:rsidR="007E69AA" w:rsidRDefault="007E69AA" w:rsidP="00B244C3">
      <w:pPr>
        <w:autoSpaceDE w:val="0"/>
        <w:autoSpaceDN w:val="0"/>
        <w:adjustRightInd w:val="0"/>
        <w:jc w:val="both"/>
      </w:pPr>
    </w:p>
    <w:p w14:paraId="340B5B73" w14:textId="2F9E46CC" w:rsidR="007E69AA" w:rsidRPr="007E69AA" w:rsidRDefault="007E69AA" w:rsidP="007E69AA">
      <w:pPr>
        <w:autoSpaceDE w:val="0"/>
        <w:autoSpaceDN w:val="0"/>
        <w:adjustRightInd w:val="0"/>
        <w:jc w:val="center"/>
        <w:rPr>
          <w:b/>
          <w:sz w:val="16"/>
          <w:szCs w:val="16"/>
        </w:rPr>
      </w:pPr>
      <w:r w:rsidRPr="007E69AA">
        <w:rPr>
          <w:b/>
          <w:sz w:val="16"/>
          <w:szCs w:val="16"/>
        </w:rPr>
        <w:t>Fig-1.</w:t>
      </w:r>
      <w:r>
        <w:rPr>
          <w:b/>
          <w:sz w:val="16"/>
          <w:szCs w:val="16"/>
        </w:rPr>
        <w:t>3</w:t>
      </w:r>
      <w:r w:rsidRPr="007E69AA">
        <w:rPr>
          <w:b/>
          <w:sz w:val="16"/>
          <w:szCs w:val="16"/>
        </w:rPr>
        <w:t xml:space="preserve"> </w:t>
      </w:r>
      <w:r>
        <w:rPr>
          <w:b/>
          <w:sz w:val="16"/>
          <w:szCs w:val="16"/>
        </w:rPr>
        <w:t xml:space="preserve">Hierarchical </w:t>
      </w:r>
      <w:proofErr w:type="spellStart"/>
      <w:r>
        <w:rPr>
          <w:b/>
          <w:sz w:val="16"/>
          <w:szCs w:val="16"/>
        </w:rPr>
        <w:t>Variational</w:t>
      </w:r>
      <w:proofErr w:type="spellEnd"/>
      <w:r>
        <w:rPr>
          <w:b/>
          <w:sz w:val="16"/>
          <w:szCs w:val="16"/>
        </w:rPr>
        <w:t xml:space="preserve"> </w:t>
      </w:r>
      <w:proofErr w:type="spellStart"/>
      <w:r w:rsidRPr="007E69AA">
        <w:rPr>
          <w:b/>
          <w:sz w:val="16"/>
          <w:szCs w:val="16"/>
        </w:rPr>
        <w:t>Autoencoder</w:t>
      </w:r>
      <w:proofErr w:type="spellEnd"/>
      <w:r w:rsidRPr="007E69AA">
        <w:rPr>
          <w:b/>
          <w:sz w:val="16"/>
          <w:szCs w:val="16"/>
        </w:rPr>
        <w:t xml:space="preserve"> Architecture </w:t>
      </w:r>
      <w:r>
        <w:rPr>
          <w:b/>
          <w:sz w:val="16"/>
          <w:szCs w:val="16"/>
        </w:rPr>
        <w:t xml:space="preserve">with LSTM Based Bi-directional Encoder and </w:t>
      </w:r>
      <w:proofErr w:type="spellStart"/>
      <w:r>
        <w:rPr>
          <w:b/>
          <w:sz w:val="16"/>
          <w:szCs w:val="16"/>
        </w:rPr>
        <w:t>Hierarchial</w:t>
      </w:r>
      <w:proofErr w:type="spellEnd"/>
      <w:r>
        <w:rPr>
          <w:b/>
          <w:sz w:val="16"/>
          <w:szCs w:val="16"/>
        </w:rPr>
        <w:t xml:space="preserve"> Decoder for Music Generation.</w:t>
      </w:r>
    </w:p>
    <w:p w14:paraId="58ED742D" w14:textId="2F4C9614" w:rsidR="00A60F65" w:rsidRDefault="00A60F65" w:rsidP="00B244C3">
      <w:pPr>
        <w:autoSpaceDE w:val="0"/>
        <w:autoSpaceDN w:val="0"/>
        <w:adjustRightInd w:val="0"/>
        <w:jc w:val="both"/>
      </w:pPr>
      <w:r>
        <w:t xml:space="preserve">  </w:t>
      </w:r>
    </w:p>
    <w:p w14:paraId="173440EA" w14:textId="540F0929" w:rsidR="00FC5D0F" w:rsidRDefault="00256DAD" w:rsidP="00FC5D0F">
      <w:pPr>
        <w:autoSpaceDE w:val="0"/>
        <w:autoSpaceDN w:val="0"/>
        <w:adjustRightInd w:val="0"/>
        <w:jc w:val="both"/>
      </w:pPr>
      <w:r>
        <w:rPr>
          <w:b/>
          <w:bCs/>
          <w:spacing w:val="24"/>
          <w:kern w:val="1"/>
        </w:rPr>
        <w:t xml:space="preserve">1.4 </w:t>
      </w:r>
      <w:r>
        <w:rPr>
          <w:b/>
          <w:bCs/>
          <w:spacing w:val="24"/>
          <w:kern w:val="1"/>
        </w:rPr>
        <w:tab/>
        <w:t>LSTM Based Bidirectional Encoder and Hierarchical Decoder :</w:t>
      </w:r>
      <w:r>
        <w:rPr>
          <w:b/>
          <w:bCs/>
          <w:spacing w:val="24"/>
          <w:kern w:val="1"/>
        </w:rPr>
        <w:br/>
      </w:r>
      <w:r>
        <w:rPr>
          <w:b/>
          <w:bCs/>
          <w:spacing w:val="24"/>
          <w:kern w:val="1"/>
        </w:rPr>
        <w:br/>
      </w:r>
      <w:r>
        <w:t xml:space="preserve">The main </w:t>
      </w:r>
      <w:r w:rsidR="006C3C8C">
        <w:t>issue</w:t>
      </w:r>
      <w:r>
        <w:t xml:space="preserve"> the traditional LSTM’s face for long sequences such as music are</w:t>
      </w:r>
      <w:r w:rsidR="006C3C8C">
        <w:t xml:space="preserve"> majorly due to the posterior collapse problem. The posterior collapse problem can be said to be the vanishing of the latent space as output sequence is generated. To solve this problem the Google Brain Team came up with a novel approach of using a Hierarchical Decoder where the latent vectors which are sampled are passed through multiple levels of decoder rather than a single flat decoder.</w:t>
      </w:r>
      <w:r w:rsidR="006C3C8C">
        <w:br/>
      </w:r>
      <w:r>
        <w:rPr>
          <w:b/>
          <w:bCs/>
          <w:spacing w:val="24"/>
          <w:kern w:val="1"/>
        </w:rPr>
        <w:br/>
        <w:t xml:space="preserve">1.5 </w:t>
      </w:r>
      <w:r>
        <w:rPr>
          <w:b/>
          <w:bCs/>
          <w:spacing w:val="24"/>
          <w:kern w:val="1"/>
        </w:rPr>
        <w:tab/>
        <w:t>LSTM Based Bidirectional Encoder and Hierarchical Decoder :</w:t>
      </w:r>
    </w:p>
    <w:p w14:paraId="11526769" w14:textId="1E1249DB" w:rsidR="00FC5D0F" w:rsidRDefault="00FC5D0F" w:rsidP="00B244C3">
      <w:pPr>
        <w:autoSpaceDE w:val="0"/>
        <w:autoSpaceDN w:val="0"/>
        <w:adjustRightInd w:val="0"/>
        <w:jc w:val="both"/>
      </w:pPr>
    </w:p>
    <w:p w14:paraId="3EA809A9" w14:textId="539BCC9E" w:rsidR="006415D7" w:rsidRDefault="00256DAD" w:rsidP="006415D7">
      <w:pPr>
        <w:autoSpaceDE w:val="0"/>
        <w:autoSpaceDN w:val="0"/>
        <w:adjustRightInd w:val="0"/>
        <w:jc w:val="both"/>
        <w:rPr>
          <w:b/>
          <w:bCs/>
          <w:spacing w:val="24"/>
          <w:kern w:val="1"/>
        </w:rPr>
      </w:pPr>
      <w:r>
        <w:rPr>
          <w:b/>
          <w:bCs/>
          <w:spacing w:val="24"/>
          <w:kern w:val="1"/>
        </w:rPr>
        <w:t>1.5</w:t>
      </w:r>
      <w:r w:rsidR="006415D7">
        <w:rPr>
          <w:b/>
          <w:bCs/>
          <w:spacing w:val="24"/>
          <w:kern w:val="1"/>
        </w:rPr>
        <w:t xml:space="preserve">.1   Bidirectional </w:t>
      </w:r>
      <w:proofErr w:type="gramStart"/>
      <w:r w:rsidR="006415D7">
        <w:rPr>
          <w:b/>
          <w:bCs/>
          <w:spacing w:val="24"/>
          <w:kern w:val="1"/>
        </w:rPr>
        <w:t>Encoder :</w:t>
      </w:r>
      <w:proofErr w:type="gramEnd"/>
    </w:p>
    <w:p w14:paraId="128E493F" w14:textId="77777777" w:rsidR="006415D7" w:rsidRDefault="006415D7" w:rsidP="006415D7">
      <w:pPr>
        <w:autoSpaceDE w:val="0"/>
        <w:autoSpaceDN w:val="0"/>
        <w:adjustRightInd w:val="0"/>
        <w:jc w:val="both"/>
      </w:pPr>
    </w:p>
    <w:p w14:paraId="6110C78B" w14:textId="7072B64F" w:rsidR="00E20935" w:rsidRDefault="00541E48" w:rsidP="00F7490E">
      <w:pPr>
        <w:jc w:val="both"/>
        <w:rPr>
          <w:rStyle w:val="Strong"/>
          <w:b w:val="0"/>
        </w:rPr>
      </w:pPr>
      <w:r>
        <w:t>For the encoder</w:t>
      </w:r>
      <w:r w:rsidR="00430D0E">
        <w:t xml:space="preserve"> </w:t>
      </w:r>
      <w:proofErr w:type="spellStart"/>
      <w:r w:rsidR="00430D0E" w:rsidRPr="00430D0E">
        <w:rPr>
          <w:b/>
          <w:sz w:val="22"/>
          <w:szCs w:val="22"/>
        </w:rPr>
        <w:t>q</w:t>
      </w:r>
      <w:r w:rsidR="00430D0E" w:rsidRPr="00430D0E">
        <w:rPr>
          <w:b/>
          <w:sz w:val="22"/>
          <w:szCs w:val="22"/>
          <w:vertAlign w:val="subscript"/>
        </w:rPr>
        <w:t>λ</w:t>
      </w:r>
      <w:proofErr w:type="spellEnd"/>
      <w:r w:rsidR="00430D0E" w:rsidRPr="00430D0E">
        <w:rPr>
          <w:b/>
          <w:sz w:val="22"/>
          <w:szCs w:val="22"/>
          <w:vertAlign w:val="subscript"/>
        </w:rPr>
        <w:t xml:space="preserve"> </w:t>
      </w:r>
      <w:r w:rsidR="00430D0E" w:rsidRPr="00430D0E">
        <w:rPr>
          <w:b/>
          <w:sz w:val="22"/>
          <w:szCs w:val="22"/>
        </w:rPr>
        <w:t>= (</w:t>
      </w:r>
      <w:proofErr w:type="spellStart"/>
      <w:r w:rsidR="00430D0E" w:rsidRPr="00430D0E">
        <w:rPr>
          <w:b/>
          <w:sz w:val="22"/>
          <w:szCs w:val="22"/>
        </w:rPr>
        <w:t>z|x</w:t>
      </w:r>
      <w:proofErr w:type="spellEnd"/>
      <w:r w:rsidR="00430D0E">
        <w:rPr>
          <w:b/>
          <w:sz w:val="22"/>
          <w:szCs w:val="22"/>
        </w:rPr>
        <w:t>)</w:t>
      </w:r>
      <w:r w:rsidR="00430D0E" w:rsidRPr="00430D0E">
        <w:t>,</w:t>
      </w:r>
      <w:r w:rsidR="00430D0E">
        <w:t xml:space="preserve"> </w:t>
      </w:r>
      <w:r w:rsidR="00430D0E" w:rsidRPr="00430D0E">
        <w:rPr>
          <w:color w:val="000000"/>
        </w:rPr>
        <w:t xml:space="preserve">a two-layer bidirectional LSTM network is used where the processing of input sequence </w:t>
      </w:r>
      <w:r w:rsidR="00430D0E" w:rsidRPr="00430D0E">
        <w:rPr>
          <w:b/>
          <w:color w:val="000000"/>
        </w:rPr>
        <w:t>x = {x</w:t>
      </w:r>
      <w:r w:rsidR="00430D0E" w:rsidRPr="00430D0E">
        <w:rPr>
          <w:b/>
          <w:color w:val="000000"/>
          <w:vertAlign w:val="subscript"/>
        </w:rPr>
        <w:t>1</w:t>
      </w:r>
      <w:r w:rsidR="00430D0E" w:rsidRPr="00430D0E">
        <w:rPr>
          <w:b/>
          <w:color w:val="000000"/>
        </w:rPr>
        <w:t>, x</w:t>
      </w:r>
      <w:r w:rsidR="00430D0E" w:rsidRPr="00430D0E">
        <w:rPr>
          <w:b/>
          <w:color w:val="000000"/>
          <w:vertAlign w:val="subscript"/>
        </w:rPr>
        <w:t>2</w:t>
      </w:r>
      <w:r w:rsidR="00430D0E" w:rsidRPr="00430D0E">
        <w:rPr>
          <w:b/>
          <w:color w:val="000000"/>
        </w:rPr>
        <w:t>, x</w:t>
      </w:r>
      <w:r w:rsidR="00430D0E" w:rsidRPr="00430D0E">
        <w:rPr>
          <w:b/>
          <w:color w:val="000000"/>
          <w:vertAlign w:val="subscript"/>
        </w:rPr>
        <w:t>3,</w:t>
      </w:r>
      <w:r w:rsidR="00430D0E" w:rsidRPr="00430D0E">
        <w:rPr>
          <w:b/>
          <w:color w:val="000000"/>
        </w:rPr>
        <w:t xml:space="preserve"> ……, </w:t>
      </w:r>
      <w:proofErr w:type="spellStart"/>
      <w:r w:rsidR="00430D0E" w:rsidRPr="00430D0E">
        <w:rPr>
          <w:b/>
          <w:color w:val="000000"/>
        </w:rPr>
        <w:t>x</w:t>
      </w:r>
      <w:r w:rsidR="00430D0E" w:rsidRPr="00430D0E">
        <w:rPr>
          <w:b/>
          <w:color w:val="000000"/>
          <w:vertAlign w:val="subscript"/>
        </w:rPr>
        <w:t>T</w:t>
      </w:r>
      <w:proofErr w:type="spellEnd"/>
      <w:r w:rsidR="00430D0E" w:rsidRPr="00430D0E">
        <w:rPr>
          <w:b/>
          <w:color w:val="000000"/>
        </w:rPr>
        <w:t>}</w:t>
      </w:r>
      <w:r w:rsidR="00430D0E" w:rsidRPr="00430D0E">
        <w:rPr>
          <w:color w:val="000000"/>
        </w:rPr>
        <w:t xml:space="preserve"> to obtain the final state of the vectors in the second</w:t>
      </w:r>
      <w:r w:rsidR="00F7490E">
        <w:rPr>
          <w:color w:val="000000"/>
        </w:rPr>
        <w:t xml:space="preserve"> </w:t>
      </w:r>
      <w:r w:rsidR="00E20935">
        <w:rPr>
          <w:color w:val="000000"/>
        </w:rPr>
        <w:t>b</w:t>
      </w:r>
      <w:r w:rsidR="00430D0E" w:rsidRPr="00430D0E">
        <w:rPr>
          <w:color w:val="000000"/>
        </w:rPr>
        <w:t>idirectional LSTM</w:t>
      </w:r>
      <w:r w:rsidR="00430D0E">
        <w:rPr>
          <w:color w:val="000000"/>
        </w:rPr>
        <w:t xml:space="preserve"> layer which are then concatenated to produce </w:t>
      </w:r>
      <w:proofErr w:type="spellStart"/>
      <w:r w:rsidR="00430D0E">
        <w:rPr>
          <w:color w:val="000000"/>
        </w:rPr>
        <w:t>h</w:t>
      </w:r>
      <w:r w:rsidR="00430D0E" w:rsidRPr="00430D0E">
        <w:rPr>
          <w:color w:val="000000"/>
          <w:vertAlign w:val="subscript"/>
        </w:rPr>
        <w:t>T</w:t>
      </w:r>
      <w:proofErr w:type="spellEnd"/>
      <w:r w:rsidR="00430D0E">
        <w:rPr>
          <w:color w:val="000000"/>
          <w:vertAlign w:val="subscript"/>
        </w:rPr>
        <w:t xml:space="preserve"> </w:t>
      </w:r>
      <w:r w:rsidR="00430D0E" w:rsidRPr="00430D0E">
        <w:rPr>
          <w:color w:val="000000"/>
        </w:rPr>
        <w:t>and</w:t>
      </w:r>
      <w:r w:rsidR="00430D0E">
        <w:rPr>
          <w:color w:val="000000"/>
        </w:rPr>
        <w:t xml:space="preserve"> fed into fully connected</w:t>
      </w:r>
      <w:r w:rsidR="00E20935">
        <w:rPr>
          <w:color w:val="000000"/>
        </w:rPr>
        <w:br/>
        <w:t>l</w:t>
      </w:r>
      <w:r w:rsidR="00430D0E">
        <w:rPr>
          <w:color w:val="000000"/>
        </w:rPr>
        <w:t xml:space="preserve">ayers to produce the latent distribution parameters </w:t>
      </w:r>
      <w:r w:rsidR="00430D0E" w:rsidRPr="00E20935">
        <w:rPr>
          <w:rStyle w:val="Strong"/>
          <w:b w:val="0"/>
        </w:rPr>
        <w:t>μ</w:t>
      </w:r>
      <w:r w:rsidR="00430D0E" w:rsidRPr="00430D0E">
        <w:rPr>
          <w:b/>
        </w:rPr>
        <w:t xml:space="preserve"> </w:t>
      </w:r>
      <w:r w:rsidR="00430D0E" w:rsidRPr="00430D0E">
        <w:t>and</w:t>
      </w:r>
      <w:r w:rsidR="00430D0E" w:rsidRPr="00430D0E">
        <w:rPr>
          <w:b/>
        </w:rPr>
        <w:t xml:space="preserve"> </w:t>
      </w:r>
      <w:r w:rsidR="00430D0E" w:rsidRPr="00E20935">
        <w:rPr>
          <w:rStyle w:val="Strong"/>
          <w:b w:val="0"/>
        </w:rPr>
        <w:t>σ</w:t>
      </w:r>
      <w:r w:rsidR="00E20935">
        <w:rPr>
          <w:rStyle w:val="Strong"/>
          <w:b w:val="0"/>
          <w:sz w:val="28"/>
          <w:szCs w:val="28"/>
        </w:rPr>
        <w:t xml:space="preserve"> </w:t>
      </w:r>
      <w:r w:rsidR="00E20935" w:rsidRPr="00E20935">
        <w:rPr>
          <w:rStyle w:val="Strong"/>
          <w:b w:val="0"/>
        </w:rPr>
        <w:t>given by below equations</w:t>
      </w:r>
      <w:r w:rsidR="00E20935">
        <w:rPr>
          <w:rStyle w:val="Strong"/>
          <w:b w:val="0"/>
        </w:rPr>
        <w:t>.</w:t>
      </w:r>
    </w:p>
    <w:p w14:paraId="1FE84DE2" w14:textId="1C186A55" w:rsidR="00E20935" w:rsidRDefault="00430054" w:rsidP="00E20935">
      <w:pPr>
        <w:jc w:val="center"/>
        <w:rPr>
          <w:rStyle w:val="Strong"/>
          <w:b w:val="0"/>
          <w:sz w:val="28"/>
          <w:szCs w:val="28"/>
        </w:rPr>
      </w:pPr>
      <w:r>
        <w:rPr>
          <w:rStyle w:val="Strong"/>
          <w:b w:val="0"/>
          <w:sz w:val="28"/>
          <w:szCs w:val="28"/>
        </w:rPr>
        <w:pict w14:anchorId="015B1435">
          <v:shape id="_x0000_i1028" type="#_x0000_t75" style="width:172.35pt;height:38.2pt">
            <v:imagedata r:id="rId8" o:title="5"/>
          </v:shape>
        </w:pict>
      </w:r>
    </w:p>
    <w:p w14:paraId="160CEFCF" w14:textId="4A9B63D5" w:rsidR="00E20935" w:rsidRPr="00E20935" w:rsidRDefault="00E20935" w:rsidP="00E20935">
      <w:pPr>
        <w:autoSpaceDE w:val="0"/>
        <w:autoSpaceDN w:val="0"/>
        <w:adjustRightInd w:val="0"/>
        <w:jc w:val="both"/>
      </w:pPr>
      <w:r w:rsidRPr="00E20935">
        <w:lastRenderedPageBreak/>
        <w:t xml:space="preserve">where </w:t>
      </w:r>
      <w:proofErr w:type="spellStart"/>
      <w:r w:rsidRPr="00E20935">
        <w:t>W</w:t>
      </w:r>
      <w:r w:rsidRPr="00E20935">
        <w:rPr>
          <w:vertAlign w:val="subscript"/>
        </w:rPr>
        <w:t>h</w:t>
      </w:r>
      <w:r w:rsidRPr="00E20935">
        <w:rPr>
          <w:rStyle w:val="Strong"/>
          <w:b w:val="0"/>
          <w:vertAlign w:val="subscript"/>
        </w:rPr>
        <w:t>μ</w:t>
      </w:r>
      <w:proofErr w:type="spellEnd"/>
      <w:r w:rsidRPr="00E20935">
        <w:rPr>
          <w:b/>
          <w:vertAlign w:val="subscript"/>
        </w:rPr>
        <w:t xml:space="preserve"> </w:t>
      </w:r>
      <w:proofErr w:type="spellStart"/>
      <w:r w:rsidRPr="00E20935">
        <w:t>W</w:t>
      </w:r>
      <w:r w:rsidRPr="00E20935">
        <w:rPr>
          <w:vertAlign w:val="subscript"/>
        </w:rPr>
        <w:t>h</w:t>
      </w:r>
      <w:r w:rsidRPr="00E20935">
        <w:rPr>
          <w:rStyle w:val="Strong"/>
          <w:b w:val="0"/>
          <w:vertAlign w:val="subscript"/>
        </w:rPr>
        <w:t>σ</w:t>
      </w:r>
      <w:proofErr w:type="spellEnd"/>
      <w:r w:rsidRPr="00E20935">
        <w:t xml:space="preserve"> and </w:t>
      </w:r>
      <w:proofErr w:type="spellStart"/>
      <w:r w:rsidRPr="00E20935">
        <w:t>b</w:t>
      </w:r>
      <w:r w:rsidRPr="00E20935">
        <w:rPr>
          <w:rStyle w:val="Strong"/>
          <w:b w:val="0"/>
          <w:vertAlign w:val="subscript"/>
        </w:rPr>
        <w:t>μ</w:t>
      </w:r>
      <w:proofErr w:type="spellEnd"/>
      <w:r w:rsidRPr="00E20935">
        <w:t xml:space="preserve"> </w:t>
      </w:r>
      <w:proofErr w:type="spellStart"/>
      <w:r w:rsidRPr="00E20935">
        <w:t>b</w:t>
      </w:r>
      <w:r w:rsidRPr="00E20935">
        <w:rPr>
          <w:rStyle w:val="Strong"/>
          <w:b w:val="0"/>
          <w:vertAlign w:val="subscript"/>
        </w:rPr>
        <w:t>σ</w:t>
      </w:r>
      <w:proofErr w:type="spellEnd"/>
      <w:r w:rsidRPr="00E20935">
        <w:rPr>
          <w:rStyle w:val="Strong"/>
          <w:b w:val="0"/>
          <w:vertAlign w:val="subscript"/>
        </w:rPr>
        <w:t xml:space="preserve"> </w:t>
      </w:r>
      <w:r w:rsidRPr="00E20935">
        <w:t>are weight matrices and bias vectors, respectively</w:t>
      </w:r>
      <w:r>
        <w:t>. Here the LSTM state size is of 2048 for all layers and 512 latent dimensions.</w:t>
      </w:r>
      <w:r w:rsidRPr="00E20935">
        <w:rPr>
          <w:rFonts w:ascii="NimbusRomNo9L-Regu" w:hAnsi="NimbusRomNo9L-Regu" w:cs="NimbusRomNo9L-Regu"/>
        </w:rPr>
        <w:t xml:space="preserve"> </w:t>
      </w:r>
      <w:r w:rsidRPr="00E20935">
        <w:t>The use of a bidirectional recurrent</w:t>
      </w:r>
      <w:r>
        <w:t xml:space="preserve"> </w:t>
      </w:r>
      <w:r w:rsidRPr="00E20935">
        <w:t xml:space="preserve">encoder ideally gives the parametrization of the latent distribution longer-term context about the input sequence. </w:t>
      </w:r>
    </w:p>
    <w:p w14:paraId="6DE6A3B4" w14:textId="227A6C70" w:rsidR="00E20935" w:rsidRDefault="00E20935" w:rsidP="00E20935">
      <w:pPr>
        <w:autoSpaceDE w:val="0"/>
        <w:autoSpaceDN w:val="0"/>
        <w:adjustRightInd w:val="0"/>
      </w:pPr>
    </w:p>
    <w:p w14:paraId="4FD30FEF" w14:textId="2E0B5919" w:rsidR="006415D7" w:rsidRDefault="00256DAD" w:rsidP="006415D7">
      <w:pPr>
        <w:autoSpaceDE w:val="0"/>
        <w:autoSpaceDN w:val="0"/>
        <w:adjustRightInd w:val="0"/>
        <w:jc w:val="both"/>
        <w:rPr>
          <w:b/>
          <w:bCs/>
          <w:spacing w:val="24"/>
          <w:kern w:val="1"/>
        </w:rPr>
      </w:pPr>
      <w:r>
        <w:rPr>
          <w:b/>
          <w:bCs/>
          <w:spacing w:val="24"/>
          <w:kern w:val="1"/>
        </w:rPr>
        <w:t>1.5</w:t>
      </w:r>
      <w:r w:rsidR="006415D7">
        <w:rPr>
          <w:b/>
          <w:bCs/>
          <w:spacing w:val="24"/>
          <w:kern w:val="1"/>
        </w:rPr>
        <w:t xml:space="preserve">.2   </w:t>
      </w:r>
      <w:r w:rsidR="00363D0A">
        <w:rPr>
          <w:b/>
          <w:bCs/>
          <w:spacing w:val="24"/>
          <w:kern w:val="1"/>
        </w:rPr>
        <w:t xml:space="preserve">Hierarchical </w:t>
      </w:r>
      <w:proofErr w:type="gramStart"/>
      <w:r w:rsidR="00363D0A">
        <w:rPr>
          <w:b/>
          <w:bCs/>
          <w:spacing w:val="24"/>
          <w:kern w:val="1"/>
        </w:rPr>
        <w:t>Decoder</w:t>
      </w:r>
      <w:r w:rsidR="006415D7">
        <w:rPr>
          <w:b/>
          <w:bCs/>
          <w:spacing w:val="24"/>
          <w:kern w:val="1"/>
        </w:rPr>
        <w:t xml:space="preserve"> :</w:t>
      </w:r>
      <w:proofErr w:type="gramEnd"/>
    </w:p>
    <w:p w14:paraId="4D9EDC21" w14:textId="77777777" w:rsidR="006415D7" w:rsidRPr="00E20935" w:rsidRDefault="006415D7" w:rsidP="00E20935">
      <w:pPr>
        <w:autoSpaceDE w:val="0"/>
        <w:autoSpaceDN w:val="0"/>
        <w:adjustRightInd w:val="0"/>
      </w:pPr>
    </w:p>
    <w:p w14:paraId="0E397FD5" w14:textId="6643242B" w:rsidR="00363D0A" w:rsidRPr="00363D0A" w:rsidRDefault="00363D0A" w:rsidP="00363D0A">
      <w:pPr>
        <w:autoSpaceDE w:val="0"/>
        <w:autoSpaceDN w:val="0"/>
        <w:adjustRightInd w:val="0"/>
        <w:jc w:val="both"/>
        <w:rPr>
          <w:color w:val="000000"/>
        </w:rPr>
      </w:pPr>
      <w:r w:rsidRPr="00363D0A">
        <w:rPr>
          <w:color w:val="000000"/>
        </w:rPr>
        <w:t xml:space="preserve">It was found by the Google Brain Team in the preliminary experiments that using a simple RNN as the decoder resulted in poor sampling and reconstruction for long sequences and this caused the vanishing influence of the latent state as the output sequence is generated. To rectify this issue, they proposed a novel hierarchical RNN for the decoder. Assuming that the input sequence and target output sequence </w:t>
      </w:r>
      <w:r w:rsidRPr="00363D0A">
        <w:rPr>
          <w:i/>
          <w:color w:val="000000"/>
        </w:rPr>
        <w:t>x</w:t>
      </w:r>
      <w:r w:rsidRPr="00363D0A">
        <w:rPr>
          <w:color w:val="000000"/>
        </w:rPr>
        <w:t xml:space="preserve"> can be segmented into </w:t>
      </w:r>
      <w:r w:rsidRPr="00363D0A">
        <w:rPr>
          <w:i/>
          <w:color w:val="000000"/>
        </w:rPr>
        <w:t>U</w:t>
      </w:r>
      <w:r w:rsidRPr="00363D0A">
        <w:rPr>
          <w:color w:val="000000"/>
        </w:rPr>
        <w:t xml:space="preserve"> non-overlapping subsequences </w:t>
      </w:r>
      <w:proofErr w:type="spellStart"/>
      <w:r w:rsidRPr="00363D0A">
        <w:rPr>
          <w:b/>
          <w:color w:val="000000"/>
          <w:sz w:val="22"/>
          <w:szCs w:val="22"/>
        </w:rPr>
        <w:t>y</w:t>
      </w:r>
      <w:r w:rsidRPr="00363D0A">
        <w:rPr>
          <w:b/>
          <w:color w:val="000000"/>
          <w:sz w:val="22"/>
          <w:szCs w:val="22"/>
          <w:vertAlign w:val="subscript"/>
        </w:rPr>
        <w:t>u</w:t>
      </w:r>
      <w:proofErr w:type="spellEnd"/>
      <w:r w:rsidRPr="00363D0A">
        <w:rPr>
          <w:b/>
          <w:color w:val="000000"/>
          <w:sz w:val="22"/>
          <w:szCs w:val="22"/>
        </w:rPr>
        <w:t xml:space="preserve"> </w:t>
      </w:r>
      <w:r w:rsidRPr="00363D0A">
        <w:rPr>
          <w:color w:val="000000"/>
        </w:rPr>
        <w:t xml:space="preserve">with endpoints </w:t>
      </w:r>
      <w:proofErr w:type="spellStart"/>
      <w:r w:rsidRPr="00363D0A">
        <w:rPr>
          <w:b/>
          <w:color w:val="000000"/>
          <w:sz w:val="22"/>
          <w:szCs w:val="22"/>
        </w:rPr>
        <w:t>i</w:t>
      </w:r>
      <w:r w:rsidRPr="00363D0A">
        <w:rPr>
          <w:b/>
          <w:color w:val="000000"/>
          <w:sz w:val="22"/>
          <w:szCs w:val="22"/>
          <w:vertAlign w:val="subscript"/>
        </w:rPr>
        <w:t>u</w:t>
      </w:r>
      <w:proofErr w:type="spellEnd"/>
      <w:r w:rsidRPr="00363D0A">
        <w:rPr>
          <w:color w:val="000000"/>
          <w:vertAlign w:val="subscript"/>
        </w:rPr>
        <w:t xml:space="preserve"> </w:t>
      </w:r>
      <w:r w:rsidRPr="00363D0A">
        <w:rPr>
          <w:color w:val="000000"/>
        </w:rPr>
        <w:t>so that</w:t>
      </w:r>
      <w:r w:rsidR="007E69AA">
        <w:rPr>
          <w:color w:val="000000"/>
        </w:rPr>
        <w:t xml:space="preserve"> using the below equations we can represent latent vectors,</w:t>
      </w:r>
    </w:p>
    <w:p w14:paraId="390C6047" w14:textId="08100B89" w:rsidR="00363D0A" w:rsidRDefault="00430054" w:rsidP="007E69AA">
      <w:pPr>
        <w:autoSpaceDE w:val="0"/>
        <w:autoSpaceDN w:val="0"/>
        <w:adjustRightInd w:val="0"/>
        <w:jc w:val="center"/>
        <w:rPr>
          <w:rFonts w:ascii="NimbusRomNo9L-Regu" w:hAnsi="NimbusRomNo9L-Regu" w:cs="NimbusRomNo9L-Regu"/>
          <w:color w:val="000000"/>
        </w:rPr>
      </w:pPr>
      <w:r>
        <w:rPr>
          <w:rFonts w:ascii="NimbusRomNo9L-Regu" w:hAnsi="NimbusRomNo9L-Regu" w:cs="NimbusRomNo9L-Regu"/>
          <w:color w:val="000000"/>
        </w:rPr>
        <w:pict w14:anchorId="3D9844C5">
          <v:shape id="_x0000_i1029" type="#_x0000_t75" style="width:247.1pt;height:42pt">
            <v:imagedata r:id="rId9" o:title="6"/>
          </v:shape>
        </w:pict>
      </w:r>
    </w:p>
    <w:p w14:paraId="6A9746D5" w14:textId="77777777" w:rsidR="007E69AA" w:rsidRDefault="007E69AA" w:rsidP="007E69AA">
      <w:pPr>
        <w:autoSpaceDE w:val="0"/>
        <w:autoSpaceDN w:val="0"/>
        <w:adjustRightInd w:val="0"/>
        <w:jc w:val="center"/>
      </w:pPr>
    </w:p>
    <w:p w14:paraId="5F3B9F92" w14:textId="3CA14D24" w:rsidR="00363D0A" w:rsidRDefault="00363D0A" w:rsidP="00363D0A">
      <w:pPr>
        <w:autoSpaceDE w:val="0"/>
        <w:autoSpaceDN w:val="0"/>
        <w:adjustRightInd w:val="0"/>
        <w:jc w:val="both"/>
        <w:rPr>
          <w:color w:val="000000"/>
        </w:rPr>
      </w:pPr>
      <w:r w:rsidRPr="00363D0A">
        <w:rPr>
          <w:color w:val="000000"/>
        </w:rPr>
        <w:t xml:space="preserve">where they defined special case of </w:t>
      </w:r>
      <w:r w:rsidRPr="00363D0A">
        <w:rPr>
          <w:b/>
          <w:color w:val="000000"/>
        </w:rPr>
        <w:t>i</w:t>
      </w:r>
      <w:r w:rsidRPr="00363D0A">
        <w:rPr>
          <w:b/>
          <w:color w:val="000000"/>
          <w:vertAlign w:val="subscript"/>
        </w:rPr>
        <w:t>U+1</w:t>
      </w:r>
      <w:r w:rsidRPr="00363D0A">
        <w:rPr>
          <w:b/>
          <w:color w:val="000000"/>
        </w:rPr>
        <w:t xml:space="preserve"> = T</w:t>
      </w:r>
      <w:r w:rsidRPr="00363D0A">
        <w:rPr>
          <w:color w:val="000000"/>
        </w:rPr>
        <w:t>. So that the latent vector z could be passed through a fully-connected layer</w:t>
      </w:r>
      <w:r w:rsidRPr="00363D0A">
        <w:rPr>
          <w:color w:val="001473"/>
        </w:rPr>
        <w:t xml:space="preserve"> </w:t>
      </w:r>
      <w:r w:rsidRPr="00363D0A">
        <w:rPr>
          <w:color w:val="000000"/>
        </w:rPr>
        <w:t xml:space="preserve">followed by a </w:t>
      </w:r>
      <w:proofErr w:type="spellStart"/>
      <w:r w:rsidRPr="00363D0A">
        <w:rPr>
          <w:b/>
          <w:i/>
          <w:color w:val="000000"/>
        </w:rPr>
        <w:t>tanh</w:t>
      </w:r>
      <w:proofErr w:type="spellEnd"/>
      <w:r w:rsidRPr="00363D0A">
        <w:rPr>
          <w:color w:val="000000"/>
        </w:rPr>
        <w:t xml:space="preserve"> activation to get the initial state of a “conductor” RNN. The conductor RNN produces </w:t>
      </w:r>
      <w:r w:rsidRPr="00363D0A">
        <w:rPr>
          <w:b/>
          <w:i/>
          <w:color w:val="000000"/>
        </w:rPr>
        <w:t>U</w:t>
      </w:r>
      <w:r w:rsidRPr="00363D0A">
        <w:rPr>
          <w:color w:val="000000"/>
        </w:rPr>
        <w:t xml:space="preserve"> embedding vectors </w:t>
      </w:r>
      <w:r w:rsidRPr="00363D0A">
        <w:rPr>
          <w:b/>
          <w:color w:val="000000"/>
          <w:sz w:val="22"/>
          <w:szCs w:val="22"/>
        </w:rPr>
        <w:t>c = {c</w:t>
      </w:r>
      <w:r w:rsidRPr="00363D0A">
        <w:rPr>
          <w:b/>
          <w:color w:val="000000"/>
          <w:sz w:val="22"/>
          <w:szCs w:val="22"/>
          <w:vertAlign w:val="subscript"/>
        </w:rPr>
        <w:t>1</w:t>
      </w:r>
      <w:r w:rsidRPr="00363D0A">
        <w:rPr>
          <w:b/>
          <w:color w:val="000000"/>
          <w:sz w:val="22"/>
          <w:szCs w:val="22"/>
        </w:rPr>
        <w:t>, c</w:t>
      </w:r>
      <w:r w:rsidRPr="00363D0A">
        <w:rPr>
          <w:b/>
          <w:color w:val="000000"/>
          <w:sz w:val="22"/>
          <w:szCs w:val="22"/>
          <w:vertAlign w:val="subscript"/>
        </w:rPr>
        <w:t>2</w:t>
      </w:r>
      <w:r w:rsidRPr="00363D0A">
        <w:rPr>
          <w:b/>
          <w:color w:val="000000"/>
          <w:sz w:val="22"/>
          <w:szCs w:val="22"/>
        </w:rPr>
        <w:t xml:space="preserve">, …. </w:t>
      </w:r>
      <w:proofErr w:type="spellStart"/>
      <w:r w:rsidRPr="00363D0A">
        <w:rPr>
          <w:b/>
          <w:color w:val="000000"/>
          <w:sz w:val="22"/>
          <w:szCs w:val="22"/>
        </w:rPr>
        <w:t>c</w:t>
      </w:r>
      <w:r w:rsidRPr="00363D0A">
        <w:rPr>
          <w:b/>
          <w:color w:val="000000"/>
          <w:sz w:val="22"/>
          <w:szCs w:val="22"/>
          <w:vertAlign w:val="subscript"/>
        </w:rPr>
        <w:t>U</w:t>
      </w:r>
      <w:proofErr w:type="spellEnd"/>
      <w:r w:rsidRPr="00363D0A">
        <w:rPr>
          <w:b/>
          <w:color w:val="000000"/>
          <w:sz w:val="22"/>
          <w:szCs w:val="22"/>
        </w:rPr>
        <w:t>}</w:t>
      </w:r>
      <w:r w:rsidRPr="00363D0A">
        <w:rPr>
          <w:color w:val="000000"/>
          <w:sz w:val="22"/>
          <w:szCs w:val="22"/>
        </w:rPr>
        <w:t xml:space="preserve">, </w:t>
      </w:r>
      <w:r w:rsidRPr="00363D0A">
        <w:rPr>
          <w:color w:val="000000"/>
        </w:rPr>
        <w:t xml:space="preserve">one for each </w:t>
      </w:r>
      <w:r>
        <w:rPr>
          <w:color w:val="000000"/>
        </w:rPr>
        <w:t>s</w:t>
      </w:r>
      <w:r w:rsidRPr="00363D0A">
        <w:rPr>
          <w:color w:val="000000"/>
        </w:rPr>
        <w:t>ubsequence using a two-layer unidirectional LSTM for the conductor with a hidden state size of 1024 and 512 output dimensions.</w:t>
      </w:r>
    </w:p>
    <w:p w14:paraId="13194302" w14:textId="6498F1D5" w:rsidR="00363D0A" w:rsidRDefault="00363D0A" w:rsidP="00363D0A">
      <w:pPr>
        <w:autoSpaceDE w:val="0"/>
        <w:autoSpaceDN w:val="0"/>
        <w:adjustRightInd w:val="0"/>
      </w:pPr>
      <w:r>
        <w:t>When the conductor</w:t>
      </w:r>
      <w:r w:rsidRPr="00363D0A">
        <w:t xml:space="preserve"> produc</w:t>
      </w:r>
      <w:r>
        <w:t>es</w:t>
      </w:r>
      <w:r w:rsidRPr="00363D0A">
        <w:t xml:space="preserve"> the sequence of embedding vectors c, each one is individually passed through a shared fully-connected layer followed by a </w:t>
      </w:r>
      <w:proofErr w:type="spellStart"/>
      <w:r w:rsidRPr="00363D0A">
        <w:rPr>
          <w:b/>
          <w:i/>
        </w:rPr>
        <w:t>tanh</w:t>
      </w:r>
      <w:proofErr w:type="spellEnd"/>
      <w:r w:rsidRPr="00363D0A">
        <w:t xml:space="preserve"> activation</w:t>
      </w:r>
      <w:r>
        <w:t xml:space="preserve"> </w:t>
      </w:r>
      <w:r w:rsidRPr="00363D0A">
        <w:t xml:space="preserve">to produce initial states for a final bottom-layer decoder RNN. The decoder RNN then autoregressively produces a sequence of distributions over output tokens for each subsequence </w:t>
      </w:r>
      <w:proofErr w:type="spellStart"/>
      <w:r w:rsidRPr="00363D0A">
        <w:rPr>
          <w:b/>
          <w:sz w:val="22"/>
          <w:szCs w:val="22"/>
        </w:rPr>
        <w:t>y</w:t>
      </w:r>
      <w:r w:rsidRPr="00363D0A">
        <w:rPr>
          <w:b/>
          <w:sz w:val="22"/>
          <w:szCs w:val="22"/>
          <w:vertAlign w:val="subscript"/>
        </w:rPr>
        <w:t>u</w:t>
      </w:r>
      <w:proofErr w:type="spellEnd"/>
      <w:r w:rsidRPr="00363D0A">
        <w:t xml:space="preserve"> via a </w:t>
      </w:r>
      <w:proofErr w:type="spellStart"/>
      <w:r w:rsidRPr="006C3623">
        <w:rPr>
          <w:i/>
        </w:rPr>
        <w:t>softmax</w:t>
      </w:r>
      <w:proofErr w:type="spellEnd"/>
      <w:r w:rsidRPr="00363D0A">
        <w:t xml:space="preserve"> output layer. At each step of the bottom-level decoder, the current conductor embedding </w:t>
      </w:r>
      <w:r w:rsidRPr="006C3623">
        <w:rPr>
          <w:b/>
          <w:sz w:val="22"/>
          <w:szCs w:val="22"/>
        </w:rPr>
        <w:t>c</w:t>
      </w:r>
      <w:r w:rsidRPr="006C3623">
        <w:rPr>
          <w:b/>
          <w:sz w:val="22"/>
          <w:szCs w:val="22"/>
          <w:vertAlign w:val="subscript"/>
        </w:rPr>
        <w:t>u</w:t>
      </w:r>
      <w:r w:rsidRPr="00363D0A">
        <w:t xml:space="preserve"> is concatenated with the previous output token to be used </w:t>
      </w:r>
      <w:r w:rsidR="006C3623">
        <w:t xml:space="preserve">as the input by using </w:t>
      </w:r>
      <w:r w:rsidRPr="00363D0A">
        <w:t>a 2-layer LSTM with 1024 units per layer for the decoder RNN.</w:t>
      </w:r>
    </w:p>
    <w:p w14:paraId="5A82676C" w14:textId="23AEABCB" w:rsidR="001A1C3F" w:rsidRDefault="001A1C3F" w:rsidP="00363D0A">
      <w:pPr>
        <w:autoSpaceDE w:val="0"/>
        <w:autoSpaceDN w:val="0"/>
        <w:adjustRightInd w:val="0"/>
      </w:pPr>
    </w:p>
    <w:p w14:paraId="146918FE" w14:textId="77777777" w:rsidR="00ED36BF" w:rsidRPr="00ED36BF" w:rsidRDefault="00ED36BF" w:rsidP="00ED36BF">
      <w:pPr>
        <w:widowControl w:val="0"/>
        <w:autoSpaceDE w:val="0"/>
        <w:autoSpaceDN w:val="0"/>
        <w:adjustRightInd w:val="0"/>
        <w:ind w:left="360"/>
        <w:rPr>
          <w:b/>
          <w:sz w:val="24"/>
          <w:szCs w:val="24"/>
        </w:rPr>
      </w:pPr>
      <w:r>
        <w:rPr>
          <w:b/>
          <w:sz w:val="24"/>
          <w:szCs w:val="24"/>
        </w:rPr>
        <w:t>2</w:t>
      </w:r>
      <w:r>
        <w:rPr>
          <w:b/>
          <w:sz w:val="24"/>
          <w:szCs w:val="24"/>
        </w:rPr>
        <w:tab/>
        <w:t xml:space="preserve">Music-VAE </w:t>
      </w:r>
      <w:proofErr w:type="gramStart"/>
      <w:r>
        <w:rPr>
          <w:b/>
          <w:sz w:val="24"/>
          <w:szCs w:val="24"/>
        </w:rPr>
        <w:t>Approach</w:t>
      </w:r>
      <w:r w:rsidRPr="00ED36BF">
        <w:rPr>
          <w:b/>
          <w:sz w:val="24"/>
          <w:szCs w:val="24"/>
        </w:rPr>
        <w:t xml:space="preserve"> :</w:t>
      </w:r>
      <w:proofErr w:type="gramEnd"/>
      <w:r w:rsidRPr="00ED36BF">
        <w:rPr>
          <w:b/>
          <w:sz w:val="24"/>
          <w:szCs w:val="24"/>
        </w:rPr>
        <w:t xml:space="preserve"> </w:t>
      </w:r>
    </w:p>
    <w:p w14:paraId="7F014350" w14:textId="77777777" w:rsidR="00ED36BF" w:rsidRDefault="00ED36BF" w:rsidP="00363D0A">
      <w:pPr>
        <w:autoSpaceDE w:val="0"/>
        <w:autoSpaceDN w:val="0"/>
        <w:adjustRightInd w:val="0"/>
      </w:pPr>
    </w:p>
    <w:p w14:paraId="493E2566" w14:textId="5DE1E26A" w:rsidR="001A1C3F" w:rsidRDefault="009E0B3B" w:rsidP="00363D0A">
      <w:pPr>
        <w:autoSpaceDE w:val="0"/>
        <w:autoSpaceDN w:val="0"/>
        <w:adjustRightInd w:val="0"/>
      </w:pPr>
      <w:r>
        <w:rPr>
          <w:b/>
          <w:bCs/>
          <w:spacing w:val="24"/>
          <w:kern w:val="1"/>
        </w:rPr>
        <w:t>2.1</w:t>
      </w:r>
      <w:r w:rsidR="0038388F">
        <w:rPr>
          <w:b/>
          <w:bCs/>
          <w:spacing w:val="24"/>
          <w:kern w:val="1"/>
        </w:rPr>
        <w:t xml:space="preserve"> </w:t>
      </w:r>
      <w:r w:rsidR="0038388F">
        <w:rPr>
          <w:b/>
          <w:bCs/>
          <w:spacing w:val="24"/>
          <w:kern w:val="1"/>
        </w:rPr>
        <w:tab/>
        <w:t xml:space="preserve">Some Basic Definitions from Music-VAE Project w.r.t. </w:t>
      </w:r>
      <w:proofErr w:type="gramStart"/>
      <w:r w:rsidR="0038388F">
        <w:rPr>
          <w:b/>
          <w:bCs/>
          <w:spacing w:val="24"/>
          <w:kern w:val="1"/>
        </w:rPr>
        <w:t>MUSIC :</w:t>
      </w:r>
      <w:proofErr w:type="gramEnd"/>
    </w:p>
    <w:p w14:paraId="7D46E3A4" w14:textId="77777777" w:rsidR="001A1C3F" w:rsidRPr="00363D0A" w:rsidRDefault="001A1C3F" w:rsidP="00363D0A">
      <w:pPr>
        <w:autoSpaceDE w:val="0"/>
        <w:autoSpaceDN w:val="0"/>
        <w:adjustRightInd w:val="0"/>
      </w:pPr>
    </w:p>
    <w:p w14:paraId="07DAB13B" w14:textId="72B27164" w:rsidR="00363D0A" w:rsidRDefault="009E0B3B" w:rsidP="00B244C3">
      <w:pPr>
        <w:autoSpaceDE w:val="0"/>
        <w:autoSpaceDN w:val="0"/>
        <w:adjustRightInd w:val="0"/>
        <w:jc w:val="both"/>
        <w:rPr>
          <w:b/>
          <w:bCs/>
          <w:spacing w:val="24"/>
          <w:kern w:val="1"/>
        </w:rPr>
      </w:pPr>
      <w:r>
        <w:rPr>
          <w:b/>
          <w:bCs/>
          <w:spacing w:val="24"/>
          <w:kern w:val="1"/>
        </w:rPr>
        <w:t>2.1</w:t>
      </w:r>
      <w:r w:rsidR="0038388F">
        <w:rPr>
          <w:b/>
          <w:bCs/>
          <w:spacing w:val="24"/>
          <w:kern w:val="1"/>
        </w:rPr>
        <w:t xml:space="preserve">.1 </w:t>
      </w:r>
      <w:r w:rsidR="0038388F">
        <w:rPr>
          <w:b/>
          <w:bCs/>
          <w:spacing w:val="24"/>
          <w:kern w:val="1"/>
        </w:rPr>
        <w:tab/>
      </w:r>
      <w:r w:rsidR="001D0AAD">
        <w:rPr>
          <w:b/>
          <w:bCs/>
          <w:spacing w:val="24"/>
          <w:kern w:val="1"/>
        </w:rPr>
        <w:t xml:space="preserve">Bars, Loops and </w:t>
      </w:r>
      <w:proofErr w:type="gramStart"/>
      <w:r w:rsidR="001D0AAD">
        <w:rPr>
          <w:b/>
          <w:bCs/>
          <w:spacing w:val="24"/>
          <w:kern w:val="1"/>
        </w:rPr>
        <w:t xml:space="preserve">Melodies </w:t>
      </w:r>
      <w:r w:rsidR="0038388F">
        <w:rPr>
          <w:b/>
          <w:bCs/>
          <w:spacing w:val="24"/>
          <w:kern w:val="1"/>
        </w:rPr>
        <w:t>:</w:t>
      </w:r>
      <w:proofErr w:type="gramEnd"/>
    </w:p>
    <w:p w14:paraId="019A0124" w14:textId="77777777" w:rsidR="001D0AAD" w:rsidRDefault="001D0AAD" w:rsidP="00B244C3">
      <w:pPr>
        <w:autoSpaceDE w:val="0"/>
        <w:autoSpaceDN w:val="0"/>
        <w:adjustRightInd w:val="0"/>
        <w:jc w:val="both"/>
      </w:pPr>
    </w:p>
    <w:p w14:paraId="3959185A" w14:textId="45EE9F3D" w:rsidR="0038388F" w:rsidRDefault="001D0AAD" w:rsidP="00B244C3">
      <w:pPr>
        <w:pStyle w:val="ListParagraph"/>
        <w:numPr>
          <w:ilvl w:val="0"/>
          <w:numId w:val="21"/>
        </w:numPr>
        <w:autoSpaceDE w:val="0"/>
        <w:autoSpaceDN w:val="0"/>
        <w:adjustRightInd w:val="0"/>
        <w:jc w:val="both"/>
        <w:rPr>
          <w:rStyle w:val="ilfuvd"/>
        </w:rPr>
      </w:pPr>
      <w:proofErr w:type="gramStart"/>
      <w:r w:rsidRPr="001D0AAD">
        <w:rPr>
          <w:b/>
        </w:rPr>
        <w:t>Bar :</w:t>
      </w:r>
      <w:proofErr w:type="gramEnd"/>
      <w:r w:rsidRPr="001D0AAD">
        <w:rPr>
          <w:rStyle w:val="ilfuvd"/>
        </w:rPr>
        <w:t xml:space="preserve"> </w:t>
      </w:r>
      <w:r>
        <w:rPr>
          <w:rStyle w:val="ilfuvd"/>
        </w:rPr>
        <w:t xml:space="preserve">1) According to the Music Theory a bar </w:t>
      </w:r>
      <w:r w:rsidR="0038388F">
        <w:rPr>
          <w:rStyle w:val="ilfuvd"/>
        </w:rPr>
        <w:t xml:space="preserve">is a way of organizing the written </w:t>
      </w:r>
      <w:r w:rsidR="0038388F" w:rsidRPr="001D0AAD">
        <w:rPr>
          <w:rStyle w:val="ilfuvd"/>
          <w:b/>
          <w:bCs/>
        </w:rPr>
        <w:t>music in</w:t>
      </w:r>
      <w:r w:rsidR="0038388F">
        <w:rPr>
          <w:rStyle w:val="ilfuvd"/>
        </w:rPr>
        <w:t xml:space="preserve"> small sections. </w:t>
      </w:r>
      <w:r>
        <w:rPr>
          <w:rStyle w:val="ilfuvd"/>
        </w:rPr>
        <w:t xml:space="preserve">2) </w:t>
      </w:r>
      <w:r w:rsidR="0038388F">
        <w:rPr>
          <w:rStyle w:val="ilfuvd"/>
        </w:rPr>
        <w:t xml:space="preserve">Each </w:t>
      </w:r>
      <w:r w:rsidR="0038388F" w:rsidRPr="001D0AAD">
        <w:rPr>
          <w:rStyle w:val="ilfuvd"/>
          <w:b/>
          <w:bCs/>
        </w:rPr>
        <w:t>bar</w:t>
      </w:r>
      <w:r w:rsidR="0038388F">
        <w:rPr>
          <w:rStyle w:val="ilfuvd"/>
        </w:rPr>
        <w:t xml:space="preserve"> is a small amount of time</w:t>
      </w:r>
      <w:r>
        <w:rPr>
          <w:rStyle w:val="ilfuvd"/>
        </w:rPr>
        <w:t xml:space="preserve"> which can be felt with the metronome ticks for measurement</w:t>
      </w:r>
      <w:r w:rsidR="0038388F">
        <w:rPr>
          <w:rStyle w:val="ilfuvd"/>
        </w:rPr>
        <w:t xml:space="preserve">. </w:t>
      </w:r>
      <w:r>
        <w:rPr>
          <w:rStyle w:val="ilfuvd"/>
        </w:rPr>
        <w:t xml:space="preserve">3) </w:t>
      </w:r>
      <w:r w:rsidR="0038388F">
        <w:rPr>
          <w:rStyle w:val="ilfuvd"/>
        </w:rPr>
        <w:t xml:space="preserve">Each </w:t>
      </w:r>
      <w:r w:rsidR="0038388F" w:rsidRPr="001D0AAD">
        <w:rPr>
          <w:rStyle w:val="ilfuvd"/>
          <w:b/>
          <w:bCs/>
        </w:rPr>
        <w:t>bar</w:t>
      </w:r>
      <w:r w:rsidR="0038388F">
        <w:rPr>
          <w:rStyle w:val="ilfuvd"/>
        </w:rPr>
        <w:t xml:space="preserve"> usually has the same number of beats </w:t>
      </w:r>
      <w:r w:rsidR="0038388F" w:rsidRPr="009A03CF">
        <w:rPr>
          <w:rStyle w:val="ilfuvd"/>
          <w:bCs/>
        </w:rPr>
        <w:t>in</w:t>
      </w:r>
      <w:r w:rsidR="0038388F">
        <w:rPr>
          <w:rStyle w:val="ilfuvd"/>
        </w:rPr>
        <w:t xml:space="preserve"> it</w:t>
      </w:r>
      <w:r>
        <w:rPr>
          <w:rStyle w:val="ilfuvd"/>
        </w:rPr>
        <w:t xml:space="preserve"> </w:t>
      </w:r>
      <w:r w:rsidR="009A03CF">
        <w:rPr>
          <w:rStyle w:val="ilfuvd"/>
        </w:rPr>
        <w:t>as shown in below figure having beats</w:t>
      </w:r>
      <w:r w:rsidR="0038388F">
        <w:rPr>
          <w:rStyle w:val="ilfuvd"/>
        </w:rPr>
        <w:t xml:space="preserve"> 1-</w:t>
      </w:r>
      <w:r w:rsidR="0038388F" w:rsidRPr="001D0AAD">
        <w:rPr>
          <w:rStyle w:val="ilfuvd"/>
          <w:b/>
          <w:bCs/>
        </w:rPr>
        <w:t>2</w:t>
      </w:r>
      <w:r w:rsidR="0038388F">
        <w:rPr>
          <w:rStyle w:val="ilfuvd"/>
        </w:rPr>
        <w:t>-3-4-1-</w:t>
      </w:r>
      <w:r w:rsidR="0038388F" w:rsidRPr="001D0AAD">
        <w:rPr>
          <w:rStyle w:val="ilfuvd"/>
          <w:b/>
          <w:bCs/>
        </w:rPr>
        <w:t>2</w:t>
      </w:r>
      <w:r w:rsidR="009A03CF">
        <w:rPr>
          <w:rStyle w:val="ilfuvd"/>
        </w:rPr>
        <w:t xml:space="preserve">-3-4 </w:t>
      </w:r>
      <w:r w:rsidR="0038388F">
        <w:rPr>
          <w:rStyle w:val="ilfuvd"/>
        </w:rPr>
        <w:t xml:space="preserve">divided into </w:t>
      </w:r>
      <w:r w:rsidR="0038388F" w:rsidRPr="001D0AAD">
        <w:rPr>
          <w:rStyle w:val="ilfuvd"/>
          <w:b/>
          <w:bCs/>
        </w:rPr>
        <w:t>bars</w:t>
      </w:r>
      <w:r w:rsidR="0038388F">
        <w:rPr>
          <w:rStyle w:val="ilfuvd"/>
        </w:rPr>
        <w:t xml:space="preserve"> with four beats </w:t>
      </w:r>
      <w:r w:rsidR="0038388F" w:rsidRPr="001D0AAD">
        <w:rPr>
          <w:rStyle w:val="ilfuvd"/>
          <w:b/>
          <w:bCs/>
        </w:rPr>
        <w:t>music in</w:t>
      </w:r>
      <w:r w:rsidR="0038388F">
        <w:rPr>
          <w:rStyle w:val="ilfuvd"/>
        </w:rPr>
        <w:t xml:space="preserve"> each </w:t>
      </w:r>
      <w:r w:rsidR="0038388F" w:rsidRPr="001D0AAD">
        <w:rPr>
          <w:rStyle w:val="ilfuvd"/>
          <w:b/>
          <w:bCs/>
        </w:rPr>
        <w:t>bar</w:t>
      </w:r>
      <w:r w:rsidR="0038388F">
        <w:rPr>
          <w:rStyle w:val="ilfuvd"/>
        </w:rPr>
        <w:t>.</w:t>
      </w:r>
    </w:p>
    <w:p w14:paraId="6E5FC5B8" w14:textId="77777777" w:rsidR="007E69AA" w:rsidRDefault="007E69AA" w:rsidP="007E69AA">
      <w:pPr>
        <w:pStyle w:val="ListParagraph"/>
        <w:autoSpaceDE w:val="0"/>
        <w:autoSpaceDN w:val="0"/>
        <w:adjustRightInd w:val="0"/>
        <w:jc w:val="both"/>
        <w:rPr>
          <w:rStyle w:val="ilfuvd"/>
        </w:rPr>
      </w:pPr>
    </w:p>
    <w:p w14:paraId="74312E13" w14:textId="77777777" w:rsidR="009A03CF" w:rsidRDefault="009A03CF" w:rsidP="009A03CF">
      <w:pPr>
        <w:pStyle w:val="ListParagraph"/>
        <w:autoSpaceDE w:val="0"/>
        <w:autoSpaceDN w:val="0"/>
        <w:adjustRightInd w:val="0"/>
        <w:jc w:val="both"/>
        <w:rPr>
          <w:rStyle w:val="ilfuvd"/>
        </w:rPr>
      </w:pPr>
    </w:p>
    <w:p w14:paraId="415F074B" w14:textId="7CC10939" w:rsidR="001D0AAD" w:rsidRDefault="00430054" w:rsidP="009A03CF">
      <w:pPr>
        <w:pStyle w:val="ListParagraph"/>
        <w:autoSpaceDE w:val="0"/>
        <w:autoSpaceDN w:val="0"/>
        <w:adjustRightInd w:val="0"/>
        <w:jc w:val="center"/>
        <w:rPr>
          <w:b/>
        </w:rPr>
      </w:pPr>
      <w:r>
        <w:rPr>
          <w:b/>
        </w:rPr>
        <w:pict w14:anchorId="53C46D83">
          <v:shape id="_x0000_i1030" type="#_x0000_t75" style="width:238.35pt;height:43.1pt">
            <v:imagedata r:id="rId10" o:title="7"/>
          </v:shape>
        </w:pict>
      </w:r>
    </w:p>
    <w:p w14:paraId="148BC1FA" w14:textId="68B57286" w:rsidR="004E7041" w:rsidRDefault="009E0B3B" w:rsidP="009A03CF">
      <w:pPr>
        <w:pStyle w:val="ListParagraph"/>
        <w:autoSpaceDE w:val="0"/>
        <w:autoSpaceDN w:val="0"/>
        <w:adjustRightInd w:val="0"/>
        <w:jc w:val="center"/>
        <w:rPr>
          <w:b/>
          <w:sz w:val="16"/>
          <w:szCs w:val="16"/>
        </w:rPr>
      </w:pPr>
      <w:r>
        <w:rPr>
          <w:b/>
          <w:sz w:val="16"/>
          <w:szCs w:val="16"/>
        </w:rPr>
        <w:t>Fig 2.1</w:t>
      </w:r>
      <w:r w:rsidR="007E69AA">
        <w:rPr>
          <w:b/>
          <w:sz w:val="16"/>
          <w:szCs w:val="16"/>
        </w:rPr>
        <w:t xml:space="preserve">.1 </w:t>
      </w:r>
      <w:r w:rsidR="004E7041" w:rsidRPr="007E69AA">
        <w:rPr>
          <w:b/>
          <w:sz w:val="16"/>
          <w:szCs w:val="16"/>
        </w:rPr>
        <w:t>2-Bar pallet sheet for music</w:t>
      </w:r>
      <w:r w:rsidR="007E69AA">
        <w:rPr>
          <w:b/>
          <w:sz w:val="16"/>
          <w:szCs w:val="16"/>
        </w:rPr>
        <w:t>.</w:t>
      </w:r>
      <w:r w:rsidR="004E7041" w:rsidRPr="007E69AA">
        <w:rPr>
          <w:b/>
          <w:sz w:val="16"/>
          <w:szCs w:val="16"/>
        </w:rPr>
        <w:t xml:space="preserve"> </w:t>
      </w:r>
    </w:p>
    <w:p w14:paraId="33FB8799" w14:textId="77777777" w:rsidR="007E69AA" w:rsidRPr="007E69AA" w:rsidRDefault="007E69AA" w:rsidP="009A03CF">
      <w:pPr>
        <w:pStyle w:val="ListParagraph"/>
        <w:autoSpaceDE w:val="0"/>
        <w:autoSpaceDN w:val="0"/>
        <w:adjustRightInd w:val="0"/>
        <w:jc w:val="center"/>
        <w:rPr>
          <w:b/>
          <w:sz w:val="16"/>
          <w:szCs w:val="16"/>
        </w:rPr>
      </w:pPr>
    </w:p>
    <w:p w14:paraId="670D5A06" w14:textId="77777777" w:rsidR="009838E5" w:rsidRDefault="009838E5" w:rsidP="009A03CF">
      <w:pPr>
        <w:pStyle w:val="ListParagraph"/>
        <w:autoSpaceDE w:val="0"/>
        <w:autoSpaceDN w:val="0"/>
        <w:adjustRightInd w:val="0"/>
        <w:jc w:val="center"/>
        <w:rPr>
          <w:b/>
        </w:rPr>
      </w:pPr>
    </w:p>
    <w:p w14:paraId="053C796E" w14:textId="13261564" w:rsidR="00677A1D" w:rsidRPr="007E69AA" w:rsidRDefault="00677A1D" w:rsidP="009838E5">
      <w:pPr>
        <w:pStyle w:val="ListParagraph"/>
        <w:numPr>
          <w:ilvl w:val="0"/>
          <w:numId w:val="21"/>
        </w:numPr>
        <w:autoSpaceDE w:val="0"/>
        <w:autoSpaceDN w:val="0"/>
        <w:adjustRightInd w:val="0"/>
        <w:rPr>
          <w:b/>
        </w:rPr>
      </w:pPr>
      <w:proofErr w:type="gramStart"/>
      <w:r w:rsidRPr="009838E5">
        <w:rPr>
          <w:b/>
        </w:rPr>
        <w:t>Loop :</w:t>
      </w:r>
      <w:proofErr w:type="gramEnd"/>
      <w:r w:rsidRPr="009838E5">
        <w:rPr>
          <w:b/>
        </w:rPr>
        <w:t xml:space="preserve"> </w:t>
      </w:r>
      <w:r w:rsidR="009838E5" w:rsidRPr="009838E5">
        <w:t xml:space="preserve">1) </w:t>
      </w:r>
      <w:r w:rsidR="009838E5">
        <w:t xml:space="preserve">Consider any drum beat of 2-bar music, if we join the start and the end of the same beat we can form a loop i.e. continuous repeating of the same beat for a </w:t>
      </w:r>
      <w:proofErr w:type="spellStart"/>
      <w:r w:rsidR="009838E5">
        <w:t>rewuired</w:t>
      </w:r>
      <w:proofErr w:type="spellEnd"/>
      <w:r w:rsidR="009838E5">
        <w:t xml:space="preserve"> time snippet in Music. 2) Thus a loop is technically a short recording of multiple drum materials which has been edited to loop seamlessly, a drum loop repeats until an exact duration is satisfied.</w:t>
      </w:r>
    </w:p>
    <w:p w14:paraId="370F6410" w14:textId="77777777" w:rsidR="007E69AA" w:rsidRPr="009838E5" w:rsidRDefault="007E69AA" w:rsidP="007E69AA">
      <w:pPr>
        <w:pStyle w:val="ListParagraph"/>
        <w:autoSpaceDE w:val="0"/>
        <w:autoSpaceDN w:val="0"/>
        <w:adjustRightInd w:val="0"/>
        <w:rPr>
          <w:b/>
        </w:rPr>
      </w:pPr>
    </w:p>
    <w:p w14:paraId="446DF4F3" w14:textId="77777777" w:rsidR="009838E5" w:rsidRPr="009838E5" w:rsidRDefault="009838E5" w:rsidP="009838E5">
      <w:pPr>
        <w:pStyle w:val="ListParagraph"/>
        <w:autoSpaceDE w:val="0"/>
        <w:autoSpaceDN w:val="0"/>
        <w:adjustRightInd w:val="0"/>
        <w:rPr>
          <w:b/>
        </w:rPr>
      </w:pPr>
    </w:p>
    <w:p w14:paraId="108A9A90" w14:textId="5C31458A" w:rsidR="009838E5" w:rsidRDefault="00430054" w:rsidP="009838E5">
      <w:pPr>
        <w:autoSpaceDE w:val="0"/>
        <w:autoSpaceDN w:val="0"/>
        <w:adjustRightInd w:val="0"/>
        <w:ind w:left="720"/>
        <w:jc w:val="center"/>
        <w:rPr>
          <w:b/>
        </w:rPr>
      </w:pPr>
      <w:r>
        <w:rPr>
          <w:b/>
        </w:rPr>
        <w:pict w14:anchorId="1D7E393D">
          <v:shape id="_x0000_i1031" type="#_x0000_t75" style="width:334.9pt;height:61.65pt">
            <v:imagedata r:id="rId11" o:title="8"/>
          </v:shape>
        </w:pict>
      </w:r>
    </w:p>
    <w:p w14:paraId="6945A5B5" w14:textId="7282D5C1" w:rsidR="004E7041" w:rsidRDefault="009E0B3B" w:rsidP="009838E5">
      <w:pPr>
        <w:autoSpaceDE w:val="0"/>
        <w:autoSpaceDN w:val="0"/>
        <w:adjustRightInd w:val="0"/>
        <w:ind w:left="720"/>
        <w:jc w:val="center"/>
        <w:rPr>
          <w:b/>
          <w:sz w:val="16"/>
          <w:szCs w:val="16"/>
        </w:rPr>
      </w:pPr>
      <w:r>
        <w:rPr>
          <w:b/>
          <w:sz w:val="16"/>
          <w:szCs w:val="16"/>
        </w:rPr>
        <w:t>Fig 2.1</w:t>
      </w:r>
      <w:r w:rsidR="007E69AA" w:rsidRPr="007E69AA">
        <w:rPr>
          <w:b/>
          <w:sz w:val="16"/>
          <w:szCs w:val="16"/>
        </w:rPr>
        <w:t xml:space="preserve">.1 </w:t>
      </w:r>
      <w:r w:rsidR="004E7041" w:rsidRPr="007E69AA">
        <w:rPr>
          <w:b/>
          <w:sz w:val="16"/>
          <w:szCs w:val="16"/>
        </w:rPr>
        <w:t xml:space="preserve">2-Bar drum beat </w:t>
      </w:r>
      <w:r w:rsidR="007E69AA">
        <w:rPr>
          <w:b/>
          <w:sz w:val="16"/>
          <w:szCs w:val="16"/>
        </w:rPr>
        <w:t>loop.</w:t>
      </w:r>
    </w:p>
    <w:p w14:paraId="034A0F99" w14:textId="77777777" w:rsidR="007E69AA" w:rsidRPr="007E69AA" w:rsidRDefault="007E69AA" w:rsidP="009838E5">
      <w:pPr>
        <w:autoSpaceDE w:val="0"/>
        <w:autoSpaceDN w:val="0"/>
        <w:adjustRightInd w:val="0"/>
        <w:ind w:left="720"/>
        <w:jc w:val="center"/>
        <w:rPr>
          <w:b/>
          <w:sz w:val="16"/>
          <w:szCs w:val="16"/>
        </w:rPr>
      </w:pPr>
    </w:p>
    <w:p w14:paraId="3927C399" w14:textId="07B531E4" w:rsidR="009838E5" w:rsidRDefault="009838E5" w:rsidP="009838E5">
      <w:pPr>
        <w:autoSpaceDE w:val="0"/>
        <w:autoSpaceDN w:val="0"/>
        <w:adjustRightInd w:val="0"/>
        <w:ind w:left="720"/>
        <w:rPr>
          <w:b/>
        </w:rPr>
      </w:pPr>
    </w:p>
    <w:p w14:paraId="027BA21D" w14:textId="39F8FD71" w:rsidR="004E7041" w:rsidRPr="007E69AA" w:rsidRDefault="009838E5" w:rsidP="009838E5">
      <w:pPr>
        <w:pStyle w:val="ListParagraph"/>
        <w:numPr>
          <w:ilvl w:val="0"/>
          <w:numId w:val="21"/>
        </w:numPr>
        <w:autoSpaceDE w:val="0"/>
        <w:autoSpaceDN w:val="0"/>
        <w:adjustRightInd w:val="0"/>
        <w:rPr>
          <w:b/>
        </w:rPr>
      </w:pPr>
      <w:proofErr w:type="gramStart"/>
      <w:r>
        <w:rPr>
          <w:b/>
        </w:rPr>
        <w:t>Melody :</w:t>
      </w:r>
      <w:proofErr w:type="gramEnd"/>
      <w:r>
        <w:rPr>
          <w:b/>
        </w:rPr>
        <w:t xml:space="preserve"> </w:t>
      </w:r>
      <w:r w:rsidRPr="009838E5">
        <w:t>1)</w:t>
      </w:r>
      <w:r w:rsidR="004E7041">
        <w:t xml:space="preserve"> A melody can be as simple as a piece of music for one instrument or it can be a bit more complex with a few instruments playing simultaneously to make music. Consider the below examples for music such as in </w:t>
      </w:r>
      <w:proofErr w:type="spellStart"/>
      <w:r w:rsidR="004E7041">
        <w:t>i</w:t>
      </w:r>
      <w:proofErr w:type="spellEnd"/>
      <w:r w:rsidR="004E7041">
        <w:t xml:space="preserve">) we have a simple one line of music piece and from ii) we can see that a melody is generated just like in </w:t>
      </w:r>
      <w:proofErr w:type="spellStart"/>
      <w:r w:rsidR="004E7041">
        <w:t>i</w:t>
      </w:r>
      <w:proofErr w:type="spellEnd"/>
      <w:r w:rsidR="004E7041">
        <w:t>) but by using multiple instruments.</w:t>
      </w:r>
    </w:p>
    <w:p w14:paraId="201FBB2F" w14:textId="7D818FA7" w:rsidR="007E69AA" w:rsidRDefault="007E69AA" w:rsidP="007E69AA">
      <w:pPr>
        <w:autoSpaceDE w:val="0"/>
        <w:autoSpaceDN w:val="0"/>
        <w:adjustRightInd w:val="0"/>
        <w:rPr>
          <w:b/>
        </w:rPr>
      </w:pPr>
    </w:p>
    <w:p w14:paraId="6654FC01" w14:textId="469CA202" w:rsidR="004E7041" w:rsidRPr="004E7041" w:rsidRDefault="00D34718" w:rsidP="004E7041">
      <w:pPr>
        <w:pStyle w:val="ListParagraph"/>
        <w:numPr>
          <w:ilvl w:val="0"/>
          <w:numId w:val="22"/>
        </w:numPr>
        <w:autoSpaceDE w:val="0"/>
        <w:autoSpaceDN w:val="0"/>
        <w:adjustRightInd w:val="0"/>
        <w:rPr>
          <w:b/>
        </w:rPr>
      </w:pPr>
      <w:r>
        <w:rPr>
          <w:b/>
        </w:rPr>
        <w:t xml:space="preserve">Single Instrument Music </w:t>
      </w:r>
      <w:proofErr w:type="gramStart"/>
      <w:r>
        <w:rPr>
          <w:b/>
        </w:rPr>
        <w:t>Melody</w:t>
      </w:r>
      <w:r w:rsidR="004E7041">
        <w:rPr>
          <w:b/>
        </w:rPr>
        <w:t xml:space="preserve"> :</w:t>
      </w:r>
      <w:proofErr w:type="gramEnd"/>
      <w:r w:rsidR="004E7041">
        <w:rPr>
          <w:b/>
        </w:rPr>
        <w:t xml:space="preserve"> </w:t>
      </w:r>
    </w:p>
    <w:p w14:paraId="4D47BC76" w14:textId="2706887A" w:rsidR="009838E5" w:rsidRDefault="00430054" w:rsidP="004E7041">
      <w:pPr>
        <w:pStyle w:val="ListParagraph"/>
        <w:autoSpaceDE w:val="0"/>
        <w:autoSpaceDN w:val="0"/>
        <w:adjustRightInd w:val="0"/>
        <w:jc w:val="center"/>
        <w:rPr>
          <w:b/>
        </w:rPr>
      </w:pPr>
      <w:r>
        <w:rPr>
          <w:b/>
        </w:rPr>
        <w:pict w14:anchorId="1C43C439">
          <v:shape id="_x0000_i1032" type="#_x0000_t75" style="width:327.8pt;height:68.75pt">
            <v:imagedata r:id="rId12" o:title="9"/>
          </v:shape>
        </w:pict>
      </w:r>
      <w:r w:rsidR="00885F41">
        <w:rPr>
          <w:b/>
        </w:rPr>
        <w:br/>
      </w:r>
    </w:p>
    <w:p w14:paraId="7C6F285B" w14:textId="5C7932A0" w:rsidR="004E7041" w:rsidRDefault="007E69AA" w:rsidP="004E7041">
      <w:pPr>
        <w:pStyle w:val="ListParagraph"/>
        <w:autoSpaceDE w:val="0"/>
        <w:autoSpaceDN w:val="0"/>
        <w:adjustRightInd w:val="0"/>
        <w:jc w:val="center"/>
        <w:rPr>
          <w:b/>
          <w:sz w:val="16"/>
          <w:szCs w:val="16"/>
        </w:rPr>
      </w:pPr>
      <w:r>
        <w:rPr>
          <w:b/>
          <w:sz w:val="16"/>
          <w:szCs w:val="16"/>
        </w:rPr>
        <w:t xml:space="preserve">Fig </w:t>
      </w:r>
      <w:r w:rsidR="009E0B3B">
        <w:rPr>
          <w:b/>
          <w:sz w:val="16"/>
          <w:szCs w:val="16"/>
        </w:rPr>
        <w:t>2</w:t>
      </w:r>
      <w:r>
        <w:rPr>
          <w:b/>
          <w:sz w:val="16"/>
          <w:szCs w:val="16"/>
        </w:rPr>
        <w:t>.</w:t>
      </w:r>
      <w:r w:rsidR="009E0B3B">
        <w:rPr>
          <w:b/>
          <w:sz w:val="16"/>
          <w:szCs w:val="16"/>
        </w:rPr>
        <w:t>1</w:t>
      </w:r>
      <w:r>
        <w:rPr>
          <w:b/>
          <w:sz w:val="16"/>
          <w:szCs w:val="16"/>
        </w:rPr>
        <w:t>.1 Simple 2-bar music piece with single instrument.</w:t>
      </w:r>
    </w:p>
    <w:p w14:paraId="7A620A2B" w14:textId="77777777" w:rsidR="00875BF1" w:rsidRDefault="00875BF1" w:rsidP="004E7041">
      <w:pPr>
        <w:pStyle w:val="ListParagraph"/>
        <w:autoSpaceDE w:val="0"/>
        <w:autoSpaceDN w:val="0"/>
        <w:adjustRightInd w:val="0"/>
        <w:jc w:val="center"/>
        <w:rPr>
          <w:b/>
        </w:rPr>
      </w:pPr>
    </w:p>
    <w:p w14:paraId="058E00C1" w14:textId="77777777" w:rsidR="004E7041" w:rsidRDefault="004E7041" w:rsidP="004E7041">
      <w:pPr>
        <w:pStyle w:val="ListParagraph"/>
        <w:autoSpaceDE w:val="0"/>
        <w:autoSpaceDN w:val="0"/>
        <w:adjustRightInd w:val="0"/>
        <w:jc w:val="center"/>
        <w:rPr>
          <w:b/>
        </w:rPr>
      </w:pPr>
    </w:p>
    <w:p w14:paraId="580DDD7C" w14:textId="1D38771F" w:rsidR="004E7041" w:rsidRDefault="004E7041" w:rsidP="004E7041">
      <w:pPr>
        <w:pStyle w:val="ListParagraph"/>
        <w:numPr>
          <w:ilvl w:val="0"/>
          <w:numId w:val="22"/>
        </w:numPr>
        <w:autoSpaceDE w:val="0"/>
        <w:autoSpaceDN w:val="0"/>
        <w:adjustRightInd w:val="0"/>
        <w:rPr>
          <w:b/>
        </w:rPr>
      </w:pPr>
      <w:r>
        <w:rPr>
          <w:b/>
        </w:rPr>
        <w:t xml:space="preserve">Multiple Instrument </w:t>
      </w:r>
      <w:r w:rsidR="00D34718">
        <w:rPr>
          <w:b/>
        </w:rPr>
        <w:t xml:space="preserve">Music </w:t>
      </w:r>
      <w:proofErr w:type="gramStart"/>
      <w:r>
        <w:rPr>
          <w:b/>
        </w:rPr>
        <w:t>Melody :</w:t>
      </w:r>
      <w:proofErr w:type="gramEnd"/>
    </w:p>
    <w:p w14:paraId="13A816D5" w14:textId="31952F44" w:rsidR="004E7041" w:rsidRDefault="004E7041" w:rsidP="004E7041">
      <w:pPr>
        <w:pStyle w:val="ListParagraph"/>
        <w:autoSpaceDE w:val="0"/>
        <w:autoSpaceDN w:val="0"/>
        <w:adjustRightInd w:val="0"/>
        <w:jc w:val="center"/>
        <w:rPr>
          <w:b/>
        </w:rPr>
      </w:pPr>
    </w:p>
    <w:p w14:paraId="54ACD415" w14:textId="43430710" w:rsidR="004E7041" w:rsidRPr="009838E5" w:rsidRDefault="00352FF4" w:rsidP="004E7041">
      <w:pPr>
        <w:pStyle w:val="ListParagraph"/>
        <w:autoSpaceDE w:val="0"/>
        <w:autoSpaceDN w:val="0"/>
        <w:adjustRightInd w:val="0"/>
        <w:ind w:left="0"/>
        <w:rPr>
          <w:b/>
        </w:rPr>
      </w:pPr>
      <w:r w:rsidRPr="004E7041">
        <w:rPr>
          <w:b/>
          <w:noProof/>
        </w:rPr>
        <mc:AlternateContent>
          <mc:Choice Requires="wps">
            <w:drawing>
              <wp:anchor distT="45720" distB="45720" distL="114300" distR="114300" simplePos="0" relativeHeight="251661312" behindDoc="0" locked="0" layoutInCell="1" allowOverlap="1" wp14:anchorId="046613A9" wp14:editId="78E45649">
                <wp:simplePos x="0" y="0"/>
                <wp:positionH relativeFrom="margin">
                  <wp:posOffset>2620010</wp:posOffset>
                </wp:positionH>
                <wp:positionV relativeFrom="paragraph">
                  <wp:posOffset>3810</wp:posOffset>
                </wp:positionV>
                <wp:extent cx="2543810" cy="1506220"/>
                <wp:effectExtent l="0" t="0" r="27940" b="1778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506220"/>
                        </a:xfrm>
                        <a:prstGeom prst="rect">
                          <a:avLst/>
                        </a:prstGeom>
                        <a:solidFill>
                          <a:srgbClr val="FFFFFF"/>
                        </a:solidFill>
                        <a:ln w="9525">
                          <a:solidFill>
                            <a:schemeClr val="bg1"/>
                          </a:solidFill>
                          <a:miter lim="800000"/>
                          <a:headEnd/>
                          <a:tailEnd/>
                        </a:ln>
                      </wps:spPr>
                      <wps:txbx>
                        <w:txbxContent>
                          <w:p w14:paraId="0E095E56" w14:textId="0E2577DA" w:rsidR="00457816" w:rsidRDefault="00430054">
                            <w:r>
                              <w:pict w14:anchorId="64732BCC">
                                <v:shape id="_x0000_i1034" type="#_x0000_t75" style="width:204.55pt;height:113.45pt">
                                  <v:imagedata r:id="rId13" o:title="11"/>
                                </v:shape>
                              </w:pi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613A9" id="_x0000_s1027" type="#_x0000_t202" style="position:absolute;margin-left:206.3pt;margin-top:.3pt;width:200.3pt;height:118.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" strokecolor="white [3212]">
                <v:textbox>
                  <w:txbxContent>
                    <w:p w14:paraId="0E095E56" w14:textId="0E2577DA" w:rsidR="00457816" w:rsidRDefault="00457816">
                      <w:r>
                        <w:pict w14:anchorId="64732BCC">
                          <v:shape id="_x0000_i1034" type="#_x0000_t75" style="width:204.55pt;height:113.45pt">
                            <v:imagedata r:id="rId14" o:title="11"/>
                          </v:shape>
                        </w:pict>
                      </w:r>
                    </w:p>
                  </w:txbxContent>
                </v:textbox>
                <w10:wrap type="square" anchorx="margin"/>
              </v:shape>
            </w:pict>
          </mc:Fallback>
        </mc:AlternateContent>
      </w:r>
      <w:r w:rsidR="00430054">
        <w:rPr>
          <w:b/>
        </w:rPr>
        <w:pict w14:anchorId="7C2B3D90">
          <v:shape id="_x0000_i1035" type="#_x0000_t75" style="width:196.35pt;height:121.65pt">
            <v:imagedata r:id="rId15" o:title="10"/>
          </v:shape>
        </w:pict>
      </w:r>
    </w:p>
    <w:p w14:paraId="08F7B4D8" w14:textId="5D5042AE" w:rsidR="009838E5" w:rsidRPr="009838E5" w:rsidRDefault="009838E5" w:rsidP="009838E5">
      <w:pPr>
        <w:pStyle w:val="ListParagraph"/>
        <w:autoSpaceDE w:val="0"/>
        <w:autoSpaceDN w:val="0"/>
        <w:adjustRightInd w:val="0"/>
        <w:rPr>
          <w:b/>
        </w:rPr>
      </w:pPr>
    </w:p>
    <w:p w14:paraId="28ED83FE" w14:textId="32205C35" w:rsidR="0038388F" w:rsidRDefault="009E0B3B" w:rsidP="00875BF1">
      <w:pPr>
        <w:autoSpaceDE w:val="0"/>
        <w:autoSpaceDN w:val="0"/>
        <w:adjustRightInd w:val="0"/>
        <w:jc w:val="center"/>
      </w:pPr>
      <w:r>
        <w:rPr>
          <w:b/>
          <w:sz w:val="16"/>
          <w:szCs w:val="16"/>
        </w:rPr>
        <w:t>Fig 2.1</w:t>
      </w:r>
      <w:r w:rsidR="00875BF1">
        <w:rPr>
          <w:b/>
          <w:sz w:val="16"/>
          <w:szCs w:val="16"/>
        </w:rPr>
        <w:t xml:space="preserve">.1 Complex Loop of 2-bar Music </w:t>
      </w:r>
      <w:r w:rsidR="00885F41">
        <w:rPr>
          <w:b/>
          <w:sz w:val="16"/>
          <w:szCs w:val="16"/>
        </w:rPr>
        <w:t>pieces</w:t>
      </w:r>
      <w:r w:rsidR="00885F41" w:rsidRPr="00885F41">
        <w:rPr>
          <w:b/>
          <w:sz w:val="16"/>
          <w:szCs w:val="16"/>
        </w:rPr>
        <w:t xml:space="preserve"> </w:t>
      </w:r>
      <w:r w:rsidR="00885F41">
        <w:rPr>
          <w:b/>
          <w:sz w:val="16"/>
          <w:szCs w:val="16"/>
        </w:rPr>
        <w:t>with multiple instruments.</w:t>
      </w:r>
    </w:p>
    <w:p w14:paraId="2199CEBB" w14:textId="2C823A7E" w:rsidR="00875BF1" w:rsidRDefault="00875BF1" w:rsidP="00B244C3">
      <w:pPr>
        <w:autoSpaceDE w:val="0"/>
        <w:autoSpaceDN w:val="0"/>
        <w:adjustRightInd w:val="0"/>
        <w:jc w:val="both"/>
      </w:pPr>
    </w:p>
    <w:p w14:paraId="649C1B3D" w14:textId="77777777" w:rsidR="003D1365" w:rsidRDefault="003D1365" w:rsidP="003D1365">
      <w:pPr>
        <w:autoSpaceDE w:val="0"/>
        <w:autoSpaceDN w:val="0"/>
        <w:adjustRightInd w:val="0"/>
        <w:rPr>
          <w:b/>
          <w:bCs/>
          <w:spacing w:val="24"/>
          <w:kern w:val="1"/>
        </w:rPr>
      </w:pPr>
    </w:p>
    <w:p w14:paraId="1B0ABE1B" w14:textId="3212CB50" w:rsidR="00875BF1" w:rsidRPr="00ED36BF" w:rsidRDefault="003D1365" w:rsidP="00ED36BF">
      <w:pPr>
        <w:pStyle w:val="ListParagraph"/>
        <w:numPr>
          <w:ilvl w:val="1"/>
          <w:numId w:val="26"/>
        </w:numPr>
        <w:autoSpaceDE w:val="0"/>
        <w:autoSpaceDN w:val="0"/>
        <w:adjustRightInd w:val="0"/>
      </w:pPr>
      <w:r w:rsidRPr="00ED36BF">
        <w:rPr>
          <w:b/>
          <w:bCs/>
          <w:spacing w:val="24"/>
          <w:kern w:val="1"/>
        </w:rPr>
        <w:tab/>
        <w:t xml:space="preserve">Music-VAE </w:t>
      </w:r>
      <w:r w:rsidR="002167A5" w:rsidRPr="00ED36BF">
        <w:rPr>
          <w:b/>
          <w:bCs/>
          <w:spacing w:val="24"/>
          <w:kern w:val="1"/>
        </w:rPr>
        <w:t>approach for interpolation</w:t>
      </w:r>
      <w:r w:rsidRPr="00ED36BF">
        <w:rPr>
          <w:b/>
          <w:bCs/>
          <w:spacing w:val="24"/>
          <w:kern w:val="1"/>
        </w:rPr>
        <w:t xml:space="preserve"> </w:t>
      </w:r>
      <w:r w:rsidR="002167A5" w:rsidRPr="00ED36BF">
        <w:rPr>
          <w:b/>
          <w:bCs/>
          <w:spacing w:val="24"/>
          <w:kern w:val="1"/>
        </w:rPr>
        <w:t xml:space="preserve">of music </w:t>
      </w:r>
      <w:proofErr w:type="gramStart"/>
      <w:r w:rsidR="002167A5" w:rsidRPr="00ED36BF">
        <w:rPr>
          <w:b/>
          <w:bCs/>
          <w:spacing w:val="24"/>
          <w:kern w:val="1"/>
        </w:rPr>
        <w:t xml:space="preserve">melodies </w:t>
      </w:r>
      <w:r w:rsidRPr="00ED36BF">
        <w:rPr>
          <w:b/>
          <w:bCs/>
          <w:spacing w:val="24"/>
          <w:kern w:val="1"/>
        </w:rPr>
        <w:t>:</w:t>
      </w:r>
      <w:proofErr w:type="gramEnd"/>
    </w:p>
    <w:p w14:paraId="160E8EDC" w14:textId="77777777" w:rsidR="00ED36BF" w:rsidRDefault="00ED36BF" w:rsidP="00ED36BF">
      <w:pPr>
        <w:autoSpaceDE w:val="0"/>
        <w:autoSpaceDN w:val="0"/>
        <w:adjustRightInd w:val="0"/>
      </w:pPr>
    </w:p>
    <w:p w14:paraId="2C65AE32" w14:textId="5865D7D8" w:rsidR="00233DD0" w:rsidRPr="004D5A74" w:rsidRDefault="003D1365" w:rsidP="00352FF4">
      <w:pPr>
        <w:autoSpaceDE w:val="0"/>
        <w:autoSpaceDN w:val="0"/>
        <w:adjustRightInd w:val="0"/>
        <w:jc w:val="both"/>
      </w:pPr>
      <w:r w:rsidRPr="004D5A74">
        <w:t xml:space="preserve">The Google Brain Team’s approach to </w:t>
      </w:r>
      <w:r w:rsidR="00352FF4">
        <w:t xml:space="preserve">enable </w:t>
      </w:r>
      <w:r w:rsidRPr="004D5A74">
        <w:t>interpolations bet</w:t>
      </w:r>
      <w:r w:rsidR="00352FF4">
        <w:t>ween different musical loops</w:t>
      </w:r>
      <w:r w:rsidRPr="004D5A74">
        <w:t xml:space="preserve"> was to separately model 2-bar sequences for melodies and drum beats. The melody loops were represented as a sequence of 32 categorical variables taking one of 130 discrete states per sixteenth note: 128 note-on pitches, a hold state, and a rest state. Drums were represented as 32 categorical variables taking one of 512 discrete states per sixteenth note, representing each of the possible combinations between 9 types of hits: kick, snare, closed hi-hat, open hi-hat, low tom, mid tom, high tom, crash cymbal, and ride cymbal.</w:t>
      </w:r>
      <w:r w:rsidR="0092213F">
        <w:t xml:space="preserve"> </w:t>
      </w:r>
      <w:r w:rsidR="00320FF0" w:rsidRPr="004D5A74">
        <w:t>For each</w:t>
      </w:r>
      <w:r w:rsidR="0092213F">
        <w:t xml:space="preserve"> of these</w:t>
      </w:r>
      <w:r w:rsidR="00320FF0" w:rsidRPr="004D5A74">
        <w:t xml:space="preserve"> they</w:t>
      </w:r>
      <w:r w:rsidR="0092213F">
        <w:t xml:space="preserve"> carried out</w:t>
      </w:r>
      <w:r w:rsidR="00320FF0" w:rsidRPr="004D5A74">
        <w:t xml:space="preserve"> train</w:t>
      </w:r>
      <w:r w:rsidR="0092213F">
        <w:t>ing</w:t>
      </w:r>
      <w:r w:rsidR="00320FF0" w:rsidRPr="004D5A74">
        <w:t xml:space="preserve"> </w:t>
      </w:r>
      <w:r w:rsidR="0092213F">
        <w:t xml:space="preserve">of </w:t>
      </w:r>
      <w:r w:rsidR="00320FF0" w:rsidRPr="004D5A74">
        <w:t xml:space="preserve">a </w:t>
      </w:r>
      <w:proofErr w:type="spellStart"/>
      <w:r w:rsidR="00320FF0" w:rsidRPr="004D5A74">
        <w:t>variational</w:t>
      </w:r>
      <w:proofErr w:type="spellEnd"/>
      <w:r w:rsidR="00320FF0" w:rsidRPr="004D5A74">
        <w:t xml:space="preserve"> </w:t>
      </w:r>
      <w:proofErr w:type="spellStart"/>
      <w:r w:rsidR="00320FF0" w:rsidRPr="004D5A74">
        <w:t>autoencoder</w:t>
      </w:r>
      <w:proofErr w:type="spellEnd"/>
      <w:r w:rsidR="00320FF0" w:rsidRPr="004D5A74">
        <w:t xml:space="preserve"> with a </w:t>
      </w:r>
      <w:r w:rsidR="00320FF0" w:rsidRPr="004D5A74">
        <w:rPr>
          <w:i/>
        </w:rPr>
        <w:t>N</w:t>
      </w:r>
      <w:r w:rsidR="00320FF0" w:rsidRPr="004D5A74">
        <w:rPr>
          <w:vertAlign w:val="subscript"/>
        </w:rPr>
        <w:t>256</w:t>
      </w:r>
      <w:r w:rsidR="00320FF0" w:rsidRPr="004D5A74">
        <w:t xml:space="preserve">(0, I) prior having a bidirectional LSTM encoder and 3-layer LSTM decoder, they achieved a near-perfect reconstruction with low KL divergence. Also it was found that using scheduled sampling during training significantly improved reconstruction accuracy and sample </w:t>
      </w:r>
      <w:r w:rsidR="00352FF4">
        <w:t>quality.</w:t>
      </w:r>
    </w:p>
    <w:p w14:paraId="461724B9" w14:textId="4B5043B5" w:rsidR="00233DD0" w:rsidRPr="004D5A74" w:rsidRDefault="00233DD0" w:rsidP="00352FF4">
      <w:pPr>
        <w:autoSpaceDE w:val="0"/>
        <w:autoSpaceDN w:val="0"/>
        <w:adjustRightInd w:val="0"/>
        <w:jc w:val="both"/>
      </w:pPr>
      <w:r w:rsidRPr="004D5A74">
        <w:lastRenderedPageBreak/>
        <w:t xml:space="preserve">After successfully applying the VAE’s to short loops they moved to the next stage i.e. lengthier melodic sequences that demonstrate aspects of long-term structure. It was found that the simple LSTM decoder they used to model loops did not scale well to 32-bar sequences, likely due to the limited context of the LSTM and the difficulty in parsing note-level detail directly from a latent code </w:t>
      </w:r>
      <w:r w:rsidRPr="004D5A74">
        <w:rPr>
          <w:i/>
        </w:rPr>
        <w:t>z</w:t>
      </w:r>
      <w:r w:rsidRPr="004D5A74">
        <w:t xml:space="preserve"> representing 512 steps.</w:t>
      </w:r>
      <w:r w:rsidR="00C7629F">
        <w:t xml:space="preserve"> </w:t>
      </w:r>
      <w:r w:rsidRPr="004D5A74">
        <w:t xml:space="preserve">The </w:t>
      </w:r>
      <w:r w:rsidR="00C7629F">
        <w:t>solution</w:t>
      </w:r>
      <w:r w:rsidRPr="004D5A74">
        <w:t xml:space="preserve"> for this was a novel recurrent decoder with hierarchical structure where the first level had an LSTM was initialized with </w:t>
      </w:r>
      <w:r w:rsidRPr="004D5A74">
        <w:rPr>
          <w:i/>
        </w:rPr>
        <w:t>z</w:t>
      </w:r>
      <w:r w:rsidRPr="004D5A74">
        <w:t xml:space="preserve"> and sequentially output 16 </w:t>
      </w:r>
      <w:proofErr w:type="spellStart"/>
      <w:r w:rsidRPr="004D5A74">
        <w:t>embeddings</w:t>
      </w:r>
      <w:proofErr w:type="spellEnd"/>
      <w:r w:rsidRPr="004D5A74">
        <w:t xml:space="preserve">. These </w:t>
      </w:r>
      <w:proofErr w:type="spellStart"/>
      <w:r w:rsidRPr="004D5A74">
        <w:t>embeddings</w:t>
      </w:r>
      <w:proofErr w:type="spellEnd"/>
      <w:r w:rsidRPr="004D5A74">
        <w:t xml:space="preserve"> were then used to initialize a lower-level LSTM that autoregressively produced 512 sixteenth notes (32 bars). After every 32 outputs (2 bars), the state of the LSTM is reset using the next embedding from the first-level model. Furthermore, these </w:t>
      </w:r>
      <w:proofErr w:type="spellStart"/>
      <w:r w:rsidRPr="004D5A74">
        <w:t>embeddings</w:t>
      </w:r>
      <w:proofErr w:type="spellEnd"/>
      <w:r w:rsidRPr="004D5A74">
        <w:t xml:space="preserve"> are concatenated with the output at each step to provide the next input.</w:t>
      </w:r>
    </w:p>
    <w:p w14:paraId="577BFF5B" w14:textId="7F030431" w:rsidR="00233DD0" w:rsidRPr="00233DD0" w:rsidRDefault="00233DD0" w:rsidP="004D5A74">
      <w:pPr>
        <w:autoSpaceDE w:val="0"/>
        <w:autoSpaceDN w:val="0"/>
        <w:adjustRightInd w:val="0"/>
        <w:jc w:val="both"/>
      </w:pPr>
      <w:r w:rsidRPr="004D5A74">
        <w:t>For the final step the Google Brain Team attempted to model the relationship between instruments in a composition. Where they made a small modification to the hierarchical decoder by splitting the second level into 3 separate LSTMs, one each to decode lead, bass, and drum parts with 130-category distribution for the bass and lead as for melody above and concatenate the three instruments at each step as the input to our encoder.</w:t>
      </w:r>
    </w:p>
    <w:p w14:paraId="372E29BB" w14:textId="77777777" w:rsidR="00233DD0" w:rsidRDefault="00233DD0" w:rsidP="00233DD0">
      <w:pPr>
        <w:autoSpaceDE w:val="0"/>
        <w:autoSpaceDN w:val="0"/>
        <w:adjustRightInd w:val="0"/>
      </w:pPr>
    </w:p>
    <w:p w14:paraId="1DD7A5A8" w14:textId="58AD0D02" w:rsidR="00D05CDF" w:rsidRDefault="009E0B3B" w:rsidP="00D05CDF">
      <w:pPr>
        <w:autoSpaceDE w:val="0"/>
        <w:autoSpaceDN w:val="0"/>
        <w:adjustRightInd w:val="0"/>
      </w:pPr>
      <w:r>
        <w:rPr>
          <w:b/>
          <w:bCs/>
          <w:spacing w:val="24"/>
          <w:kern w:val="1"/>
        </w:rPr>
        <w:t>2.3</w:t>
      </w:r>
      <w:r w:rsidR="00D05CDF">
        <w:rPr>
          <w:b/>
          <w:bCs/>
          <w:spacing w:val="24"/>
          <w:kern w:val="1"/>
        </w:rPr>
        <w:t xml:space="preserve"> </w:t>
      </w:r>
      <w:r w:rsidR="00D05CDF">
        <w:rPr>
          <w:b/>
          <w:bCs/>
          <w:spacing w:val="24"/>
          <w:kern w:val="1"/>
        </w:rPr>
        <w:tab/>
        <w:t xml:space="preserve">Music-VAE </w:t>
      </w:r>
      <w:r>
        <w:rPr>
          <w:b/>
          <w:bCs/>
          <w:spacing w:val="24"/>
          <w:kern w:val="1"/>
        </w:rPr>
        <w:t xml:space="preserve">Data </w:t>
      </w:r>
      <w:proofErr w:type="gramStart"/>
      <w:r>
        <w:rPr>
          <w:b/>
          <w:bCs/>
          <w:spacing w:val="24"/>
          <w:kern w:val="1"/>
        </w:rPr>
        <w:t xml:space="preserve">Description </w:t>
      </w:r>
      <w:r w:rsidR="00D05CDF">
        <w:rPr>
          <w:b/>
          <w:bCs/>
          <w:spacing w:val="24"/>
          <w:kern w:val="1"/>
        </w:rPr>
        <w:t>:</w:t>
      </w:r>
      <w:proofErr w:type="gramEnd"/>
    </w:p>
    <w:p w14:paraId="06B3C69A" w14:textId="2B1C1722" w:rsidR="00E015EA" w:rsidRDefault="00E015EA" w:rsidP="00B244C3">
      <w:pPr>
        <w:autoSpaceDE w:val="0"/>
        <w:autoSpaceDN w:val="0"/>
        <w:adjustRightInd w:val="0"/>
        <w:jc w:val="both"/>
      </w:pPr>
    </w:p>
    <w:p w14:paraId="12AD41B9" w14:textId="77777777" w:rsidR="00667015" w:rsidRDefault="007976FB" w:rsidP="00667015">
      <w:pPr>
        <w:pStyle w:val="ListParagraph"/>
        <w:numPr>
          <w:ilvl w:val="0"/>
          <w:numId w:val="36"/>
        </w:numPr>
        <w:autoSpaceDE w:val="0"/>
        <w:autoSpaceDN w:val="0"/>
        <w:adjustRightInd w:val="0"/>
        <w:jc w:val="both"/>
      </w:pPr>
      <w:r w:rsidRPr="007976FB">
        <w:t xml:space="preserve">The </w:t>
      </w:r>
      <w:r w:rsidR="00936977">
        <w:t xml:space="preserve">Music-VAE </w:t>
      </w:r>
      <w:r w:rsidRPr="007976FB">
        <w:t xml:space="preserve">datasets were built by first searching the web for </w:t>
      </w:r>
      <w:r w:rsidR="00936977">
        <w:t xml:space="preserve">publicly-available MIDI files and acquiring around </w:t>
      </w:r>
      <w:r w:rsidRPr="007976FB">
        <w:t>1</w:t>
      </w:r>
      <w:r w:rsidR="00936977">
        <w:t>.</w:t>
      </w:r>
      <w:r w:rsidRPr="007976FB">
        <w:t xml:space="preserve">5 million unique files. </w:t>
      </w:r>
      <w:r w:rsidR="00936977">
        <w:t xml:space="preserve">Then the files removed those </w:t>
      </w:r>
      <w:r w:rsidR="00936977" w:rsidRPr="007976FB">
        <w:t>were identified as having</w:t>
      </w:r>
      <w:r w:rsidR="00936977">
        <w:t xml:space="preserve"> a non-4/4-time </w:t>
      </w:r>
      <w:r w:rsidR="00936977" w:rsidRPr="007976FB">
        <w:t xml:space="preserve">signature </w:t>
      </w:r>
      <w:r w:rsidRPr="007976FB">
        <w:t>and used the encoded tempo to determine bar boundaries, quantizing to 16 notes per bar</w:t>
      </w:r>
      <w:r w:rsidR="00EE18CF">
        <w:t xml:space="preserve">. </w:t>
      </w:r>
    </w:p>
    <w:p w14:paraId="3F96E478" w14:textId="77777777" w:rsidR="00667015" w:rsidRDefault="007976FB" w:rsidP="00667015">
      <w:pPr>
        <w:pStyle w:val="ListParagraph"/>
        <w:numPr>
          <w:ilvl w:val="0"/>
          <w:numId w:val="36"/>
        </w:numPr>
        <w:autoSpaceDE w:val="0"/>
        <w:autoSpaceDN w:val="0"/>
        <w:adjustRightInd w:val="0"/>
        <w:jc w:val="both"/>
      </w:pPr>
      <w:r w:rsidRPr="007976FB">
        <w:t>For th</w:t>
      </w:r>
      <w:r w:rsidR="00EE18CF">
        <w:t xml:space="preserve">e 2-bar </w:t>
      </w:r>
      <w:r w:rsidR="00936977">
        <w:t xml:space="preserve">drum patterns </w:t>
      </w:r>
      <w:r w:rsidRPr="007976FB">
        <w:t>a 2-bar sliding window</w:t>
      </w:r>
      <w:r w:rsidR="00936977">
        <w:t xml:space="preserve"> was used</w:t>
      </w:r>
      <w:r w:rsidRPr="007976FB">
        <w:t xml:space="preserve"> to extract all </w:t>
      </w:r>
      <w:r w:rsidR="00EE18CF">
        <w:t xml:space="preserve">unique drum sequences </w:t>
      </w:r>
      <w:r w:rsidRPr="007976FB">
        <w:t>with at most a single bar of consecutive rests, res</w:t>
      </w:r>
      <w:r w:rsidR="00667015">
        <w:t>ulting in 3.8 million examples.</w:t>
      </w:r>
    </w:p>
    <w:p w14:paraId="61B9DF74" w14:textId="77777777" w:rsidR="00667015" w:rsidRDefault="007976FB" w:rsidP="00667015">
      <w:pPr>
        <w:pStyle w:val="ListParagraph"/>
        <w:numPr>
          <w:ilvl w:val="0"/>
          <w:numId w:val="36"/>
        </w:numPr>
        <w:autoSpaceDE w:val="0"/>
        <w:autoSpaceDN w:val="0"/>
        <w:adjustRightInd w:val="0"/>
        <w:jc w:val="both"/>
      </w:pPr>
      <w:r w:rsidRPr="007976FB">
        <w:t>For 2-bar melodies a 2-bar sliding window to extract all unique monophonic sequences with at most a single bar of consecutive rests, resulting in 28.0 million unique</w:t>
      </w:r>
      <w:r>
        <w:t xml:space="preserve"> </w:t>
      </w:r>
      <w:r w:rsidRPr="007976FB">
        <w:t>example</w:t>
      </w:r>
      <w:r w:rsidR="00667015">
        <w:t>s.</w:t>
      </w:r>
    </w:p>
    <w:p w14:paraId="4D007C67" w14:textId="77777777" w:rsidR="00667015" w:rsidRDefault="007976FB" w:rsidP="00667015">
      <w:pPr>
        <w:pStyle w:val="ListParagraph"/>
        <w:numPr>
          <w:ilvl w:val="0"/>
          <w:numId w:val="36"/>
        </w:numPr>
        <w:autoSpaceDE w:val="0"/>
        <w:autoSpaceDN w:val="0"/>
        <w:adjustRightInd w:val="0"/>
        <w:jc w:val="both"/>
      </w:pPr>
      <w:r w:rsidRPr="007976FB">
        <w:t xml:space="preserve">For the trio data, </w:t>
      </w:r>
      <w:r w:rsidR="00EE18CF">
        <w:t>we used a 16-bar sliding window</w:t>
      </w:r>
      <w:r w:rsidRPr="007976FB">
        <w:t xml:space="preserve"> to extract all unique sequences containing an instrument with a program number in the piano, chromatic percussion, organ, or guitar interval, [0, 31], one in the bass interval, [3</w:t>
      </w:r>
      <w:r w:rsidR="00EE18CF">
        <w:t xml:space="preserve">2, 39], and one that is a drum </w:t>
      </w:r>
      <w:r w:rsidRPr="007976FB">
        <w:t>with at most a single bar of conse</w:t>
      </w:r>
      <w:r w:rsidR="00667015">
        <w:t>cutive rests in any instrument.</w:t>
      </w:r>
    </w:p>
    <w:p w14:paraId="6FB04001" w14:textId="1C2DCAC5" w:rsidR="009F4AEF" w:rsidRDefault="00EE18CF" w:rsidP="00667015">
      <w:pPr>
        <w:pStyle w:val="ListParagraph"/>
        <w:numPr>
          <w:ilvl w:val="0"/>
          <w:numId w:val="36"/>
        </w:numPr>
        <w:autoSpaceDE w:val="0"/>
        <w:autoSpaceDN w:val="0"/>
        <w:adjustRightInd w:val="0"/>
        <w:jc w:val="both"/>
      </w:pPr>
      <w:r>
        <w:t>For</w:t>
      </w:r>
      <w:r w:rsidR="007976FB" w:rsidRPr="007976FB">
        <w:t xml:space="preserve"> multiple instruments in any of the three categories</w:t>
      </w:r>
      <w:r>
        <w:t xml:space="preserve"> a</w:t>
      </w:r>
      <w:r w:rsidR="007976FB" w:rsidRPr="007976FB">
        <w:t xml:space="preserve"> cross product </w:t>
      </w:r>
      <w:r>
        <w:t xml:space="preserve">was applied </w:t>
      </w:r>
      <w:r w:rsidR="007976FB" w:rsidRPr="007976FB">
        <w:t>to consider all possible c</w:t>
      </w:r>
      <w:r>
        <w:t xml:space="preserve">ombinations with </w:t>
      </w:r>
      <w:r w:rsidR="007976FB" w:rsidRPr="007976FB">
        <w:t>9.4 million examples.</w:t>
      </w:r>
    </w:p>
    <w:p w14:paraId="26662D9F" w14:textId="77777777" w:rsidR="004F6B12" w:rsidRDefault="004F6B12" w:rsidP="00CC439B">
      <w:pPr>
        <w:autoSpaceDE w:val="0"/>
        <w:autoSpaceDN w:val="0"/>
        <w:adjustRightInd w:val="0"/>
        <w:jc w:val="both"/>
      </w:pPr>
    </w:p>
    <w:p w14:paraId="736D41BD" w14:textId="777A684E" w:rsidR="009F744D" w:rsidRPr="009F744D" w:rsidRDefault="00E472B9" w:rsidP="00C14F23">
      <w:pPr>
        <w:autoSpaceDE w:val="0"/>
        <w:autoSpaceDN w:val="0"/>
        <w:adjustRightInd w:val="0"/>
        <w:jc w:val="both"/>
      </w:pPr>
      <w:r w:rsidRPr="009F744D">
        <w:rPr>
          <w:b/>
          <w:bCs/>
          <w:spacing w:val="24"/>
          <w:kern w:val="1"/>
        </w:rPr>
        <w:t xml:space="preserve">2.4 </w:t>
      </w:r>
      <w:r w:rsidRPr="009F744D">
        <w:rPr>
          <w:b/>
          <w:bCs/>
          <w:spacing w:val="24"/>
          <w:kern w:val="1"/>
        </w:rPr>
        <w:tab/>
      </w:r>
      <w:r w:rsidR="00C14F23">
        <w:rPr>
          <w:b/>
          <w:bCs/>
          <w:spacing w:val="24"/>
          <w:kern w:val="1"/>
        </w:rPr>
        <w:t xml:space="preserve"> </w:t>
      </w:r>
      <w:r w:rsidRPr="009F744D">
        <w:rPr>
          <w:b/>
          <w:bCs/>
          <w:spacing w:val="24"/>
          <w:kern w:val="1"/>
        </w:rPr>
        <w:t>Music-VAE Explanation in Detail for Code and Implementation  :</w:t>
      </w:r>
      <w:r w:rsidRPr="009F744D">
        <w:rPr>
          <w:b/>
          <w:bCs/>
          <w:spacing w:val="24"/>
          <w:kern w:val="1"/>
        </w:rPr>
        <w:br/>
      </w:r>
      <w:r w:rsidRPr="009F744D">
        <w:rPr>
          <w:b/>
          <w:bCs/>
          <w:spacing w:val="24"/>
          <w:kern w:val="1"/>
        </w:rPr>
        <w:br/>
      </w:r>
      <w:r w:rsidR="003815D4" w:rsidRPr="009F744D">
        <w:rPr>
          <w:b/>
          <w:bCs/>
          <w:spacing w:val="24"/>
          <w:kern w:val="1"/>
        </w:rPr>
        <w:t xml:space="preserve">2.4.1 </w:t>
      </w:r>
      <w:r w:rsidR="009F744D">
        <w:rPr>
          <w:b/>
          <w:bCs/>
          <w:spacing w:val="24"/>
          <w:kern w:val="1"/>
        </w:rPr>
        <w:t xml:space="preserve">  </w:t>
      </w:r>
      <w:r w:rsidR="00751A1E">
        <w:rPr>
          <w:b/>
          <w:bCs/>
          <w:spacing w:val="24"/>
          <w:kern w:val="1"/>
        </w:rPr>
        <w:t>Encoder used for</w:t>
      </w:r>
      <w:r w:rsidR="003815D4" w:rsidRPr="009F744D">
        <w:rPr>
          <w:b/>
          <w:bCs/>
          <w:spacing w:val="24"/>
          <w:kern w:val="1"/>
        </w:rPr>
        <w:t xml:space="preserve"> Music-VAE :</w:t>
      </w:r>
      <w:r w:rsidR="009F744D">
        <w:rPr>
          <w:b/>
          <w:bCs/>
          <w:spacing w:val="24"/>
          <w:kern w:val="1"/>
        </w:rPr>
        <w:br/>
      </w:r>
      <w:r w:rsidR="009F744D">
        <w:rPr>
          <w:b/>
          <w:bCs/>
          <w:spacing w:val="24"/>
          <w:kern w:val="1"/>
        </w:rPr>
        <w:br/>
      </w:r>
      <w:r w:rsidR="009F744D" w:rsidRPr="009F744D">
        <w:rPr>
          <w:b/>
          <w:bCs/>
          <w:spacing w:val="24"/>
          <w:kern w:val="1"/>
        </w:rPr>
        <w:t xml:space="preserve">2.4.1.1 </w:t>
      </w:r>
      <w:r w:rsidR="009F744D">
        <w:rPr>
          <w:b/>
          <w:bCs/>
          <w:spacing w:val="24"/>
          <w:kern w:val="1"/>
        </w:rPr>
        <w:t xml:space="preserve">Input Details to the Bi-Directional LSTM Encoder </w:t>
      </w:r>
      <w:r w:rsidR="009F744D" w:rsidRPr="009F744D">
        <w:rPr>
          <w:b/>
          <w:bCs/>
          <w:spacing w:val="24"/>
          <w:kern w:val="1"/>
        </w:rPr>
        <w:t xml:space="preserve"> :</w:t>
      </w:r>
      <w:r w:rsidR="009F744D">
        <w:rPr>
          <w:b/>
          <w:bCs/>
          <w:spacing w:val="24"/>
          <w:kern w:val="1"/>
        </w:rPr>
        <w:br/>
      </w:r>
      <w:r w:rsidR="003815D4">
        <w:br/>
      </w:r>
      <w:r w:rsidR="00C14F23">
        <w:t>So, the Google Brain Teams approach to generate and interpolate samples of music consisted</w:t>
      </w:r>
      <w:r w:rsidR="009F744D" w:rsidRPr="009F744D">
        <w:t xml:space="preserve"> 16 bar music samples </w:t>
      </w:r>
      <w:r w:rsidR="00C14F23">
        <w:t xml:space="preserve">which were </w:t>
      </w:r>
      <w:r w:rsidR="009F744D" w:rsidRPr="009F744D">
        <w:t>to be fed to the encoder</w:t>
      </w:r>
      <w:r w:rsidR="00C14F23">
        <w:t xml:space="preserve">. These music samples were represented as a 3-D matrix i.e. the encoder had to be passed with three values of inputs such as </w:t>
      </w:r>
      <w:r w:rsidR="00C14F23">
        <w:br/>
      </w:r>
      <w:r w:rsidR="00C14F23" w:rsidRPr="00C14F23">
        <w:rPr>
          <w:b/>
        </w:rPr>
        <w:t>[</w:t>
      </w:r>
      <w:proofErr w:type="spellStart"/>
      <w:r w:rsidR="009F744D" w:rsidRPr="00C14F23">
        <w:rPr>
          <w:b/>
        </w:rPr>
        <w:t>batch_size</w:t>
      </w:r>
      <w:proofErr w:type="spellEnd"/>
      <w:r w:rsidR="009F744D" w:rsidRPr="00C14F23">
        <w:rPr>
          <w:b/>
        </w:rPr>
        <w:t xml:space="preserve">, </w:t>
      </w:r>
      <w:proofErr w:type="spellStart"/>
      <w:r w:rsidR="009F744D" w:rsidRPr="00C14F23">
        <w:rPr>
          <w:b/>
        </w:rPr>
        <w:t>m</w:t>
      </w:r>
      <w:r w:rsidR="00C14F23" w:rsidRPr="00C14F23">
        <w:rPr>
          <w:b/>
        </w:rPr>
        <w:t>ax_sequence_length</w:t>
      </w:r>
      <w:proofErr w:type="spellEnd"/>
      <w:r w:rsidR="00C14F23" w:rsidRPr="00C14F23">
        <w:rPr>
          <w:b/>
        </w:rPr>
        <w:t xml:space="preserve">, </w:t>
      </w:r>
      <w:proofErr w:type="spellStart"/>
      <w:r w:rsidR="00C14F23" w:rsidRPr="00C14F23">
        <w:rPr>
          <w:b/>
        </w:rPr>
        <w:t>input_depth</w:t>
      </w:r>
      <w:proofErr w:type="spellEnd"/>
      <w:r w:rsidR="009F744D" w:rsidRPr="00C14F23">
        <w:rPr>
          <w:b/>
        </w:rPr>
        <w:t>]</w:t>
      </w:r>
      <w:r w:rsidR="00C14F23">
        <w:rPr>
          <w:b/>
        </w:rPr>
        <w:br/>
      </w:r>
      <w:r w:rsidR="00C14F23">
        <w:t>wh</w:t>
      </w:r>
      <w:r w:rsidR="009F744D" w:rsidRPr="009F744D">
        <w:t>ere,</w:t>
      </w:r>
      <w:r w:rsidR="00C14F23">
        <w:br/>
      </w:r>
      <w:proofErr w:type="spellStart"/>
      <w:r w:rsidR="00C14F23">
        <w:rPr>
          <w:b/>
        </w:rPr>
        <w:t>b</w:t>
      </w:r>
      <w:r w:rsidR="009F744D" w:rsidRPr="00C14F23">
        <w:rPr>
          <w:b/>
        </w:rPr>
        <w:t>atch_size</w:t>
      </w:r>
      <w:proofErr w:type="spellEnd"/>
      <w:r w:rsidR="009F744D" w:rsidRPr="00C14F23">
        <w:rPr>
          <w:b/>
        </w:rPr>
        <w:t> :</w:t>
      </w:r>
      <w:r w:rsidR="00C14F23">
        <w:t xml:space="preserve"> consists of</w:t>
      </w:r>
      <w:r w:rsidR="009F744D" w:rsidRPr="009F744D">
        <w:t xml:space="preserve"> the number of samples </w:t>
      </w:r>
      <w:r w:rsidR="00C14F23">
        <w:t>which are used for training in this case</w:t>
      </w:r>
      <w:r w:rsidR="009F744D" w:rsidRPr="009F744D">
        <w:t xml:space="preserve"> 512</w:t>
      </w:r>
      <w:r w:rsidR="00C14F23">
        <w:t xml:space="preserve"> samples</w:t>
      </w:r>
      <w:r w:rsidR="009F744D" w:rsidRPr="009F744D">
        <w:t>.</w:t>
      </w:r>
      <w:r w:rsidR="00C14F23">
        <w:br/>
      </w:r>
      <w:proofErr w:type="spellStart"/>
      <w:r w:rsidR="00C14F23">
        <w:rPr>
          <w:b/>
        </w:rPr>
        <w:t>m</w:t>
      </w:r>
      <w:r w:rsidR="009F744D" w:rsidRPr="00C14F23">
        <w:rPr>
          <w:b/>
        </w:rPr>
        <w:t>ax_sequence</w:t>
      </w:r>
      <w:proofErr w:type="spellEnd"/>
      <w:r w:rsidR="009F744D" w:rsidRPr="00C14F23">
        <w:rPr>
          <w:b/>
        </w:rPr>
        <w:t xml:space="preserve"> length :</w:t>
      </w:r>
      <w:r w:rsidR="009F744D" w:rsidRPr="009F744D">
        <w:t xml:space="preserve"> is the maximum sequence length</w:t>
      </w:r>
      <w:r w:rsidR="00C14F23">
        <w:t xml:space="preserve"> of a sample</w:t>
      </w:r>
      <w:r w:rsidR="009F744D" w:rsidRPr="009F744D">
        <w:t xml:space="preserve"> </w:t>
      </w:r>
      <w:r w:rsidR="00C14F23">
        <w:t>in this case 16 x 1</w:t>
      </w:r>
      <w:r w:rsidR="009F744D" w:rsidRPr="009F744D">
        <w:t>6 = 256</w:t>
      </w:r>
      <w:r w:rsidR="00C14F23">
        <w:br/>
      </w:r>
      <w:proofErr w:type="spellStart"/>
      <w:r w:rsidR="00C14F23">
        <w:rPr>
          <w:b/>
        </w:rPr>
        <w:t>i</w:t>
      </w:r>
      <w:r w:rsidR="009F744D" w:rsidRPr="00C14F23">
        <w:rPr>
          <w:b/>
        </w:rPr>
        <w:t>nput_depth</w:t>
      </w:r>
      <w:proofErr w:type="spellEnd"/>
      <w:r w:rsidR="009F744D" w:rsidRPr="00C14F23">
        <w:rPr>
          <w:b/>
        </w:rPr>
        <w:t> :</w:t>
      </w:r>
      <w:r w:rsidR="009F744D" w:rsidRPr="009F744D">
        <w:t xml:space="preserve"> the dimension</w:t>
      </w:r>
      <w:r w:rsidR="00C14F23">
        <w:t>s</w:t>
      </w:r>
      <w:r w:rsidR="009F744D" w:rsidRPr="009F744D">
        <w:t xml:space="preserve"> of each note that is </w:t>
      </w:r>
      <w:r w:rsidR="00C14F23">
        <w:t xml:space="preserve">generated at each time step. Also, depth of a note in the MIDI data is 4 i.e. it consists of </w:t>
      </w:r>
      <w:r w:rsidR="00C14F23" w:rsidRPr="00C14F23">
        <w:rPr>
          <w:b/>
        </w:rPr>
        <w:t>[pitch, velocity, start-time, end-time]</w:t>
      </w:r>
      <w:r w:rsidR="00C14F23">
        <w:rPr>
          <w:b/>
        </w:rPr>
        <w:t xml:space="preserve"> </w:t>
      </w:r>
      <w:r w:rsidR="00C14F23" w:rsidRPr="00C14F23">
        <w:t xml:space="preserve">as </w:t>
      </w:r>
      <w:r w:rsidR="00C14F23">
        <w:t xml:space="preserve">parameters passed to it in encoded form. </w:t>
      </w:r>
      <w:r w:rsidR="00C14F23">
        <w:br/>
        <w:t xml:space="preserve">Thus, the final input fed to the next phase of the encoder i.e. a </w:t>
      </w:r>
      <w:r w:rsidR="009F744D" w:rsidRPr="009F744D">
        <w:t>Bidirectional LSTM encoder</w:t>
      </w:r>
      <w:r w:rsidR="00C14F23">
        <w:t xml:space="preserve"> is in the form of</w:t>
      </w:r>
      <w:r w:rsidR="0032594B">
        <w:t xml:space="preserve"> [ 512 x 256 x </w:t>
      </w:r>
      <w:proofErr w:type="gramStart"/>
      <w:r w:rsidR="0032594B">
        <w:t>4 ]</w:t>
      </w:r>
      <w:proofErr w:type="gramEnd"/>
      <w:r w:rsidR="0032594B">
        <w:t>.</w:t>
      </w:r>
    </w:p>
    <w:p w14:paraId="23ACD74E" w14:textId="0A2B8431" w:rsidR="00EA2621" w:rsidRPr="00EA2621" w:rsidRDefault="00EB053E" w:rsidP="00751A1E">
      <w:pPr>
        <w:pStyle w:val="graf"/>
        <w:jc w:val="both"/>
        <w:rPr>
          <w:sz w:val="20"/>
          <w:szCs w:val="20"/>
        </w:rPr>
      </w:pPr>
      <w:r w:rsidRPr="00EB053E">
        <w:rPr>
          <w:b/>
          <w:bCs/>
          <w:spacing w:val="24"/>
          <w:kern w:val="1"/>
          <w:sz w:val="20"/>
          <w:szCs w:val="20"/>
        </w:rPr>
        <w:t>2.4</w:t>
      </w:r>
      <w:r>
        <w:rPr>
          <w:b/>
          <w:bCs/>
          <w:spacing w:val="24"/>
          <w:kern w:val="1"/>
          <w:sz w:val="20"/>
          <w:szCs w:val="20"/>
        </w:rPr>
        <w:t>.</w:t>
      </w:r>
      <w:r w:rsidRPr="00EB053E">
        <w:rPr>
          <w:b/>
          <w:bCs/>
          <w:spacing w:val="24"/>
          <w:kern w:val="1"/>
          <w:sz w:val="20"/>
          <w:szCs w:val="20"/>
        </w:rPr>
        <w:t>1</w:t>
      </w:r>
      <w:r>
        <w:rPr>
          <w:b/>
          <w:bCs/>
          <w:spacing w:val="24"/>
          <w:kern w:val="1"/>
          <w:sz w:val="20"/>
          <w:szCs w:val="20"/>
        </w:rPr>
        <w:t>.2</w:t>
      </w:r>
      <w:r w:rsidRPr="00EB053E">
        <w:rPr>
          <w:b/>
          <w:bCs/>
          <w:spacing w:val="24"/>
          <w:kern w:val="1"/>
          <w:sz w:val="20"/>
          <w:szCs w:val="20"/>
        </w:rPr>
        <w:t xml:space="preserve"> Bi-Directional LSTM Encoder </w:t>
      </w:r>
      <w:r>
        <w:rPr>
          <w:b/>
          <w:bCs/>
          <w:spacing w:val="24"/>
          <w:kern w:val="1"/>
          <w:sz w:val="20"/>
          <w:szCs w:val="20"/>
        </w:rPr>
        <w:t xml:space="preserve">Details </w:t>
      </w:r>
      <w:r w:rsidRPr="00EB053E">
        <w:rPr>
          <w:b/>
          <w:bCs/>
          <w:spacing w:val="24"/>
          <w:kern w:val="1"/>
          <w:sz w:val="20"/>
          <w:szCs w:val="20"/>
        </w:rPr>
        <w:t>:</w:t>
      </w:r>
      <w:r>
        <w:rPr>
          <w:b/>
          <w:bCs/>
          <w:spacing w:val="24"/>
          <w:kern w:val="1"/>
          <w:sz w:val="20"/>
          <w:szCs w:val="20"/>
        </w:rPr>
        <w:br/>
      </w:r>
      <w:r w:rsidRPr="00EB053E">
        <w:rPr>
          <w:b/>
          <w:bCs/>
          <w:spacing w:val="24"/>
          <w:kern w:val="1"/>
          <w:sz w:val="20"/>
          <w:szCs w:val="20"/>
        </w:rPr>
        <w:br/>
      </w:r>
      <w:r>
        <w:rPr>
          <w:sz w:val="20"/>
          <w:szCs w:val="20"/>
        </w:rPr>
        <w:t xml:space="preserve">The Bi-Directional LSTM encoder is a Recurrent Neural Network (RNN) with two layers. As given by the Google Brain Teams paper it has 2048 hidden nodes where they are fully connected in the </w:t>
      </w:r>
      <w:r>
        <w:rPr>
          <w:sz w:val="20"/>
          <w:szCs w:val="20"/>
        </w:rPr>
        <w:lastRenderedPageBreak/>
        <w:t>LSTM cell, called a state size of 2048. The input that is fed to the encoder is a tensor which is converted to a time major before feeding to the first layer of the RNN as LSTM’s need to preserve the essence of time for Long-Term sequences, the tensor is of dimensions [ 256 x 512 x</w:t>
      </w:r>
      <w:r w:rsidRPr="00EB053E">
        <w:rPr>
          <w:sz w:val="20"/>
          <w:szCs w:val="20"/>
        </w:rPr>
        <w:t xml:space="preserve"> 4</w:t>
      </w:r>
      <w:r>
        <w:rPr>
          <w:sz w:val="20"/>
          <w:szCs w:val="20"/>
        </w:rPr>
        <w:t xml:space="preserve"> </w:t>
      </w:r>
      <w:r w:rsidRPr="00EB053E">
        <w:rPr>
          <w:sz w:val="20"/>
          <w:szCs w:val="20"/>
        </w:rPr>
        <w:t>]</w:t>
      </w:r>
      <w:r>
        <w:rPr>
          <w:sz w:val="20"/>
          <w:szCs w:val="20"/>
        </w:rPr>
        <w:t>.</w:t>
      </w:r>
      <w:r>
        <w:rPr>
          <w:sz w:val="20"/>
          <w:szCs w:val="20"/>
        </w:rPr>
        <w:br/>
      </w:r>
      <w:r w:rsidRPr="00EB053E">
        <w:rPr>
          <w:sz w:val="20"/>
          <w:szCs w:val="20"/>
        </w:rPr>
        <w:t xml:space="preserve"> </w:t>
      </w:r>
      <w:r>
        <w:rPr>
          <w:sz w:val="20"/>
          <w:szCs w:val="20"/>
        </w:rPr>
        <w:br/>
        <w:t>Now</w:t>
      </w:r>
      <w:r w:rsidR="008A75CB">
        <w:rPr>
          <w:sz w:val="20"/>
          <w:szCs w:val="20"/>
        </w:rPr>
        <w:t xml:space="preserve">, as </w:t>
      </w:r>
      <w:r>
        <w:rPr>
          <w:sz w:val="20"/>
          <w:szCs w:val="20"/>
        </w:rPr>
        <w:t>th</w:t>
      </w:r>
      <w:r w:rsidR="008A75CB">
        <w:rPr>
          <w:sz w:val="20"/>
          <w:szCs w:val="20"/>
        </w:rPr>
        <w:t>e output from the first layer of</w:t>
      </w:r>
      <w:r>
        <w:rPr>
          <w:sz w:val="20"/>
          <w:szCs w:val="20"/>
        </w:rPr>
        <w:t xml:space="preserve"> the RNN</w:t>
      </w:r>
      <w:r w:rsidR="008A75CB">
        <w:rPr>
          <w:sz w:val="20"/>
          <w:szCs w:val="20"/>
        </w:rPr>
        <w:t xml:space="preserve"> we get two hidden states in Forward and Backward directions which is then passed to the second layer,</w:t>
      </w:r>
      <w:r>
        <w:rPr>
          <w:sz w:val="20"/>
          <w:szCs w:val="20"/>
        </w:rPr>
        <w:t xml:space="preserve"> </w:t>
      </w:r>
      <w:r w:rsidR="008A75CB">
        <w:rPr>
          <w:sz w:val="20"/>
          <w:szCs w:val="20"/>
        </w:rPr>
        <w:t xml:space="preserve">the hidden states can be represented as </w:t>
      </w:r>
      <w:r w:rsidRPr="00EB053E">
        <w:rPr>
          <w:sz w:val="20"/>
          <w:szCs w:val="20"/>
        </w:rPr>
        <w:t>(</w:t>
      </w:r>
      <w:proofErr w:type="spellStart"/>
      <w:r w:rsidRPr="00EB053E">
        <w:rPr>
          <w:sz w:val="20"/>
          <w:szCs w:val="20"/>
        </w:rPr>
        <w:t>H</w:t>
      </w:r>
      <w:r w:rsidRPr="008A75CB">
        <w:rPr>
          <w:sz w:val="20"/>
          <w:szCs w:val="20"/>
          <w:vertAlign w:val="subscript"/>
        </w:rPr>
        <w:t>t</w:t>
      </w:r>
      <w:proofErr w:type="spellEnd"/>
      <w:r w:rsidR="008A75CB">
        <w:rPr>
          <w:sz w:val="20"/>
          <w:szCs w:val="20"/>
        </w:rPr>
        <w:t xml:space="preserve">- </w:t>
      </w:r>
      <w:proofErr w:type="spellStart"/>
      <w:r w:rsidR="008A75CB">
        <w:rPr>
          <w:sz w:val="20"/>
          <w:szCs w:val="20"/>
        </w:rPr>
        <w:t>fwd</w:t>
      </w:r>
      <w:proofErr w:type="spellEnd"/>
      <w:r w:rsidR="008A75CB">
        <w:rPr>
          <w:sz w:val="20"/>
          <w:szCs w:val="20"/>
        </w:rPr>
        <w:t xml:space="preserve"> ) and (</w:t>
      </w:r>
      <w:proofErr w:type="spellStart"/>
      <w:r w:rsidR="008A75CB">
        <w:rPr>
          <w:sz w:val="20"/>
          <w:szCs w:val="20"/>
        </w:rPr>
        <w:t>H</w:t>
      </w:r>
      <w:r w:rsidR="008A75CB" w:rsidRPr="008A75CB">
        <w:rPr>
          <w:sz w:val="20"/>
          <w:szCs w:val="20"/>
          <w:vertAlign w:val="subscript"/>
        </w:rPr>
        <w:t>t</w:t>
      </w:r>
      <w:proofErr w:type="spellEnd"/>
      <w:r w:rsidRPr="00EB053E">
        <w:rPr>
          <w:sz w:val="20"/>
          <w:szCs w:val="20"/>
        </w:rPr>
        <w:t xml:space="preserve">- </w:t>
      </w:r>
      <w:proofErr w:type="spellStart"/>
      <w:r w:rsidRPr="00EB053E">
        <w:rPr>
          <w:sz w:val="20"/>
          <w:szCs w:val="20"/>
        </w:rPr>
        <w:t>bkwd</w:t>
      </w:r>
      <w:proofErr w:type="spellEnd"/>
      <w:r w:rsidRPr="00EB053E">
        <w:rPr>
          <w:sz w:val="20"/>
          <w:szCs w:val="20"/>
        </w:rPr>
        <w:t xml:space="preserve"> ).</w:t>
      </w:r>
      <w:r w:rsidR="008A75CB">
        <w:rPr>
          <w:sz w:val="20"/>
          <w:szCs w:val="20"/>
        </w:rPr>
        <w:t xml:space="preserve"> Also for a 16 bar melody, 2</w:t>
      </w:r>
      <w:r w:rsidR="008A75CB" w:rsidRPr="008A75CB">
        <w:rPr>
          <w:sz w:val="20"/>
          <w:szCs w:val="20"/>
          <w:vertAlign w:val="superscript"/>
        </w:rPr>
        <w:t>16</w:t>
      </w:r>
      <w:r w:rsidR="008A75CB">
        <w:rPr>
          <w:sz w:val="20"/>
          <w:szCs w:val="20"/>
        </w:rPr>
        <w:t xml:space="preserve"> = 256 LSTM’s one for each note.</w:t>
      </w:r>
      <w:r w:rsidR="008A75CB">
        <w:rPr>
          <w:sz w:val="20"/>
          <w:szCs w:val="20"/>
        </w:rPr>
        <w:br/>
        <w:t xml:space="preserve">The configuration code snippet can be found on magenta’s website in the configs.py file, </w:t>
      </w:r>
      <w:r w:rsidR="008A75CB">
        <w:rPr>
          <w:sz w:val="20"/>
          <w:szCs w:val="20"/>
        </w:rPr>
        <w:br/>
      </w:r>
      <w:r w:rsidR="008A75CB">
        <w:rPr>
          <w:sz w:val="20"/>
          <w:szCs w:val="20"/>
        </w:rPr>
        <w:br/>
      </w:r>
      <w:hyperlink r:id="rId16" w:history="1">
        <w:r w:rsidR="008A75CB" w:rsidRPr="00637CDE">
          <w:rPr>
            <w:rStyle w:val="Hyperlink"/>
            <w:sz w:val="20"/>
            <w:szCs w:val="20"/>
          </w:rPr>
          <w:t>https://github.com/tensorflow/magenta/blob/master/magenta/models/music_vae/configs.py/</w:t>
        </w:r>
      </w:hyperlink>
      <w:r w:rsidR="008A75CB">
        <w:rPr>
          <w:sz w:val="20"/>
          <w:szCs w:val="20"/>
        </w:rPr>
        <w:br/>
      </w:r>
      <w:r w:rsidR="00EA2621">
        <w:rPr>
          <w:sz w:val="20"/>
          <w:szCs w:val="20"/>
        </w:rPr>
        <w:t xml:space="preserve"> </w:t>
      </w:r>
      <w:r w:rsidR="008A75CB">
        <w:rPr>
          <w:sz w:val="20"/>
          <w:szCs w:val="20"/>
        </w:rPr>
        <w:br/>
      </w:r>
      <w:r w:rsidR="00EA2621">
        <w:rPr>
          <w:sz w:val="20"/>
          <w:szCs w:val="20"/>
        </w:rPr>
        <w:t xml:space="preserve">                                </w:t>
      </w:r>
      <w:r w:rsidR="00430054">
        <w:rPr>
          <w:sz w:val="20"/>
          <w:szCs w:val="20"/>
        </w:rPr>
        <w:pict w14:anchorId="7DC7FFF3">
          <v:shape id="_x0000_i1036" type="#_x0000_t75" style="width:205.1pt;height:294pt">
            <v:imagedata r:id="rId17" o:title="29"/>
          </v:shape>
        </w:pict>
      </w:r>
      <w:r w:rsidR="008A75CB">
        <w:rPr>
          <w:sz w:val="20"/>
          <w:szCs w:val="20"/>
        </w:rPr>
        <w:br/>
      </w:r>
      <w:r w:rsidR="008A75CB">
        <w:rPr>
          <w:sz w:val="20"/>
          <w:szCs w:val="20"/>
        </w:rPr>
        <w:br/>
      </w:r>
      <w:r w:rsidR="00EA2621">
        <w:rPr>
          <w:sz w:val="20"/>
          <w:szCs w:val="20"/>
        </w:rPr>
        <w:t xml:space="preserve">The final states from the LSTM layers i.e. </w:t>
      </w:r>
      <w:proofErr w:type="spellStart"/>
      <w:r w:rsidR="00EA2621" w:rsidRPr="00EB053E">
        <w:rPr>
          <w:sz w:val="20"/>
          <w:szCs w:val="20"/>
        </w:rPr>
        <w:t>H</w:t>
      </w:r>
      <w:r w:rsidR="00EA2621" w:rsidRPr="008A75CB">
        <w:rPr>
          <w:sz w:val="20"/>
          <w:szCs w:val="20"/>
          <w:vertAlign w:val="subscript"/>
        </w:rPr>
        <w:t>t</w:t>
      </w:r>
      <w:proofErr w:type="spellEnd"/>
      <w:r w:rsidR="00EA2621">
        <w:rPr>
          <w:sz w:val="20"/>
          <w:szCs w:val="20"/>
        </w:rPr>
        <w:t xml:space="preserve">- </w:t>
      </w:r>
      <w:proofErr w:type="spellStart"/>
      <w:r w:rsidR="00EA2621">
        <w:rPr>
          <w:sz w:val="20"/>
          <w:szCs w:val="20"/>
        </w:rPr>
        <w:t>fwd</w:t>
      </w:r>
      <w:proofErr w:type="spellEnd"/>
      <w:r w:rsidR="00EA2621">
        <w:rPr>
          <w:sz w:val="20"/>
          <w:szCs w:val="20"/>
        </w:rPr>
        <w:t xml:space="preserve">  and </w:t>
      </w:r>
      <w:proofErr w:type="spellStart"/>
      <w:r w:rsidR="00EA2621">
        <w:rPr>
          <w:sz w:val="20"/>
          <w:szCs w:val="20"/>
        </w:rPr>
        <w:t>H</w:t>
      </w:r>
      <w:r w:rsidR="00EA2621" w:rsidRPr="008A75CB">
        <w:rPr>
          <w:sz w:val="20"/>
          <w:szCs w:val="20"/>
          <w:vertAlign w:val="subscript"/>
        </w:rPr>
        <w:t>t</w:t>
      </w:r>
      <w:proofErr w:type="spellEnd"/>
      <w:r w:rsidR="00EA2621">
        <w:rPr>
          <w:sz w:val="20"/>
          <w:szCs w:val="20"/>
        </w:rPr>
        <w:t xml:space="preserve">- </w:t>
      </w:r>
      <w:proofErr w:type="spellStart"/>
      <w:r w:rsidR="00EA2621">
        <w:rPr>
          <w:sz w:val="20"/>
          <w:szCs w:val="20"/>
        </w:rPr>
        <w:t>bkwd</w:t>
      </w:r>
      <w:proofErr w:type="spellEnd"/>
      <w:r w:rsidR="00EA2621">
        <w:rPr>
          <w:sz w:val="20"/>
          <w:szCs w:val="20"/>
        </w:rPr>
        <w:t xml:space="preserve"> with dimensions [ 1 x 512 x 4 ], are then concatenated since the latent features are present and describe the input in both directions</w:t>
      </w:r>
      <w:r w:rsidR="00EA2621" w:rsidRPr="00EB053E">
        <w:rPr>
          <w:sz w:val="20"/>
          <w:szCs w:val="20"/>
        </w:rPr>
        <w:t>.</w:t>
      </w:r>
      <w:r w:rsidR="00EA2621">
        <w:rPr>
          <w:sz w:val="20"/>
          <w:szCs w:val="20"/>
        </w:rPr>
        <w:t xml:space="preserve"> And for music interpolation it is required to have Bi-Directional latent representations. Now, these are passed to two fully connected network layers with a </w:t>
      </w:r>
      <w:proofErr w:type="spellStart"/>
      <w:r w:rsidR="00EA2621">
        <w:rPr>
          <w:sz w:val="20"/>
          <w:szCs w:val="20"/>
        </w:rPr>
        <w:t>SoftPlus</w:t>
      </w:r>
      <w:proofErr w:type="spellEnd"/>
      <w:r w:rsidR="00EA2621">
        <w:rPr>
          <w:sz w:val="20"/>
          <w:szCs w:val="20"/>
        </w:rPr>
        <w:t xml:space="preserve"> activation function which yield</w:t>
      </w:r>
      <w:r w:rsidR="00751A1E">
        <w:rPr>
          <w:sz w:val="20"/>
          <w:szCs w:val="20"/>
        </w:rPr>
        <w:t xml:space="preserve"> us </w:t>
      </w:r>
      <w:r w:rsidR="00751A1E">
        <w:rPr>
          <w:rStyle w:val="Strong"/>
          <w:b w:val="0"/>
          <w:sz w:val="22"/>
          <w:szCs w:val="22"/>
        </w:rPr>
        <w:t>representations of the posterior distribution of each sequence</w:t>
      </w:r>
      <w:r w:rsidR="00EA2621">
        <w:rPr>
          <w:sz w:val="20"/>
          <w:szCs w:val="20"/>
        </w:rPr>
        <w:t xml:space="preserve"> with the required </w:t>
      </w:r>
      <w:r w:rsidR="00EA2621" w:rsidRPr="00EA2621">
        <w:rPr>
          <w:sz w:val="20"/>
          <w:szCs w:val="20"/>
        </w:rPr>
        <w:t>Multivariate Gaussian Normal distribution</w:t>
      </w:r>
      <w:r w:rsidR="00EA2621">
        <w:rPr>
          <w:sz w:val="20"/>
          <w:szCs w:val="20"/>
        </w:rPr>
        <w:t xml:space="preserve">s </w:t>
      </w:r>
      <w:r w:rsidR="00EA2621" w:rsidRPr="00EA2621">
        <w:rPr>
          <w:rStyle w:val="Strong"/>
          <w:sz w:val="22"/>
          <w:szCs w:val="22"/>
        </w:rPr>
        <w:t>μ</w:t>
      </w:r>
      <w:r w:rsidR="00EA2621">
        <w:rPr>
          <w:rStyle w:val="Strong"/>
          <w:sz w:val="22"/>
          <w:szCs w:val="22"/>
        </w:rPr>
        <w:t xml:space="preserve"> </w:t>
      </w:r>
      <w:r w:rsidR="00EA2621" w:rsidRPr="00EA2621">
        <w:rPr>
          <w:rStyle w:val="Strong"/>
          <w:b w:val="0"/>
          <w:sz w:val="22"/>
          <w:szCs w:val="22"/>
        </w:rPr>
        <w:t>(Mean)</w:t>
      </w:r>
      <w:r w:rsidR="00EA2621" w:rsidRPr="00EA2621">
        <w:rPr>
          <w:rStyle w:val="Strong"/>
          <w:sz w:val="22"/>
          <w:szCs w:val="22"/>
        </w:rPr>
        <w:t xml:space="preserve"> </w:t>
      </w:r>
      <w:r w:rsidR="00EA2621" w:rsidRPr="00EA2621">
        <w:rPr>
          <w:rStyle w:val="Strong"/>
          <w:b w:val="0"/>
          <w:sz w:val="22"/>
          <w:szCs w:val="22"/>
        </w:rPr>
        <w:t>and</w:t>
      </w:r>
      <w:r w:rsidR="00EA2621">
        <w:rPr>
          <w:rStyle w:val="Strong"/>
          <w:sz w:val="22"/>
          <w:szCs w:val="22"/>
        </w:rPr>
        <w:t xml:space="preserve"> </w:t>
      </w:r>
      <w:r w:rsidR="00EA2621" w:rsidRPr="00EA2621">
        <w:rPr>
          <w:rStyle w:val="Strong"/>
          <w:sz w:val="22"/>
          <w:szCs w:val="22"/>
        </w:rPr>
        <w:t>σ</w:t>
      </w:r>
      <w:r w:rsidR="00EA2621">
        <w:rPr>
          <w:rStyle w:val="Strong"/>
          <w:sz w:val="22"/>
          <w:szCs w:val="22"/>
        </w:rPr>
        <w:t xml:space="preserve"> </w:t>
      </w:r>
      <w:r w:rsidR="00EA2621" w:rsidRPr="00EA2621">
        <w:rPr>
          <w:rStyle w:val="Strong"/>
          <w:b w:val="0"/>
          <w:sz w:val="22"/>
          <w:szCs w:val="22"/>
        </w:rPr>
        <w:t>(Deviation)</w:t>
      </w:r>
      <w:r w:rsidR="00751A1E">
        <w:rPr>
          <w:rStyle w:val="Strong"/>
          <w:b w:val="0"/>
          <w:sz w:val="22"/>
          <w:szCs w:val="22"/>
        </w:rPr>
        <w:t xml:space="preserve"> of 512 dimensions, given by the below equation which is also explained before</w:t>
      </w:r>
      <w:r w:rsidR="00EA2621">
        <w:rPr>
          <w:rStyle w:val="Strong"/>
          <w:b w:val="0"/>
          <w:sz w:val="22"/>
          <w:szCs w:val="22"/>
        </w:rPr>
        <w:t>.</w:t>
      </w:r>
    </w:p>
    <w:p w14:paraId="1CF80BE3" w14:textId="42544973" w:rsidR="00EA2621" w:rsidRPr="00EA2621" w:rsidRDefault="00EA2621" w:rsidP="00751A1E">
      <w:pPr>
        <w:jc w:val="center"/>
      </w:pPr>
      <w:r w:rsidRPr="00EA2621">
        <w:rPr>
          <w:noProof/>
        </w:rPr>
        <w:drawing>
          <wp:inline distT="0" distB="0" distL="0" distR="0" wp14:anchorId="289CD53A" wp14:editId="21654326">
            <wp:extent cx="2203938" cy="554740"/>
            <wp:effectExtent l="0" t="0" r="6350" b="0"/>
            <wp:docPr id="30" name="Picture 30" descr="https://cdn-images-1.medium.com/max/1000/0*t5lzr4Ex7PCPVY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cdn-images-1.medium.com/max/1000/0*t5lzr4Ex7PCPVYs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1590" cy="559183"/>
                    </a:xfrm>
                    <a:prstGeom prst="rect">
                      <a:avLst/>
                    </a:prstGeom>
                    <a:noFill/>
                    <a:ln>
                      <a:noFill/>
                    </a:ln>
                  </pic:spPr>
                </pic:pic>
              </a:graphicData>
            </a:graphic>
          </wp:inline>
        </w:drawing>
      </w:r>
    </w:p>
    <w:p w14:paraId="252E6C9D" w14:textId="5C1CB737" w:rsidR="007F4427" w:rsidRDefault="0085061E" w:rsidP="008A323F">
      <w:pPr>
        <w:pStyle w:val="graf"/>
        <w:jc w:val="both"/>
        <w:rPr>
          <w:sz w:val="20"/>
          <w:szCs w:val="20"/>
        </w:rPr>
      </w:pPr>
      <w:r>
        <w:rPr>
          <w:b/>
          <w:bCs/>
          <w:spacing w:val="24"/>
          <w:kern w:val="1"/>
          <w:sz w:val="20"/>
          <w:szCs w:val="20"/>
        </w:rPr>
        <w:t>2.4.2</w:t>
      </w:r>
      <w:r w:rsidRPr="00EB053E">
        <w:rPr>
          <w:b/>
          <w:bCs/>
          <w:spacing w:val="24"/>
          <w:kern w:val="1"/>
          <w:sz w:val="20"/>
          <w:szCs w:val="20"/>
        </w:rPr>
        <w:t xml:space="preserve"> </w:t>
      </w:r>
      <w:r>
        <w:rPr>
          <w:b/>
          <w:bCs/>
          <w:spacing w:val="24"/>
          <w:kern w:val="1"/>
          <w:sz w:val="20"/>
          <w:szCs w:val="20"/>
        </w:rPr>
        <w:t xml:space="preserve">Decoder used for Music-VAE  </w:t>
      </w:r>
      <w:r w:rsidRPr="00EB053E">
        <w:rPr>
          <w:b/>
          <w:bCs/>
          <w:spacing w:val="24"/>
          <w:kern w:val="1"/>
          <w:sz w:val="20"/>
          <w:szCs w:val="20"/>
        </w:rPr>
        <w:t>:</w:t>
      </w:r>
      <w:r>
        <w:rPr>
          <w:b/>
          <w:bCs/>
          <w:spacing w:val="24"/>
          <w:kern w:val="1"/>
          <w:sz w:val="20"/>
          <w:szCs w:val="20"/>
        </w:rPr>
        <w:br/>
      </w:r>
      <w:r>
        <w:rPr>
          <w:b/>
          <w:bCs/>
          <w:spacing w:val="24"/>
          <w:kern w:val="1"/>
          <w:sz w:val="20"/>
          <w:szCs w:val="20"/>
        </w:rPr>
        <w:br/>
      </w:r>
      <w:r w:rsidRPr="00EB053E">
        <w:rPr>
          <w:b/>
          <w:bCs/>
          <w:spacing w:val="24"/>
          <w:kern w:val="1"/>
          <w:sz w:val="20"/>
          <w:szCs w:val="20"/>
        </w:rPr>
        <w:t>2.4</w:t>
      </w:r>
      <w:r>
        <w:rPr>
          <w:b/>
          <w:bCs/>
          <w:spacing w:val="24"/>
          <w:kern w:val="1"/>
          <w:sz w:val="20"/>
          <w:szCs w:val="20"/>
        </w:rPr>
        <w:t>.2</w:t>
      </w:r>
      <w:r w:rsidR="00130037">
        <w:rPr>
          <w:b/>
          <w:bCs/>
          <w:spacing w:val="24"/>
          <w:kern w:val="1"/>
          <w:sz w:val="20"/>
          <w:szCs w:val="20"/>
        </w:rPr>
        <w:t>.1</w:t>
      </w:r>
      <w:r w:rsidRPr="00EB053E">
        <w:rPr>
          <w:b/>
          <w:bCs/>
          <w:spacing w:val="24"/>
          <w:kern w:val="1"/>
          <w:sz w:val="20"/>
          <w:szCs w:val="20"/>
        </w:rPr>
        <w:t xml:space="preserve"> </w:t>
      </w:r>
      <w:r>
        <w:rPr>
          <w:b/>
          <w:bCs/>
          <w:spacing w:val="24"/>
          <w:kern w:val="1"/>
          <w:sz w:val="20"/>
          <w:szCs w:val="20"/>
        </w:rPr>
        <w:t>Hierarchical LSTM Decoder</w:t>
      </w:r>
      <w:r w:rsidRPr="00EB053E">
        <w:rPr>
          <w:b/>
          <w:bCs/>
          <w:spacing w:val="24"/>
          <w:kern w:val="1"/>
          <w:sz w:val="20"/>
          <w:szCs w:val="20"/>
        </w:rPr>
        <w:t xml:space="preserve"> :</w:t>
      </w:r>
      <w:r>
        <w:rPr>
          <w:b/>
          <w:bCs/>
          <w:spacing w:val="24"/>
          <w:kern w:val="1"/>
          <w:sz w:val="20"/>
          <w:szCs w:val="20"/>
        </w:rPr>
        <w:br/>
      </w:r>
      <w:r>
        <w:rPr>
          <w:b/>
          <w:bCs/>
          <w:spacing w:val="24"/>
          <w:kern w:val="1"/>
          <w:sz w:val="20"/>
          <w:szCs w:val="20"/>
        </w:rPr>
        <w:br/>
      </w:r>
      <w:r w:rsidR="008A323F">
        <w:rPr>
          <w:sz w:val="20"/>
          <w:szCs w:val="20"/>
        </w:rPr>
        <w:t xml:space="preserve">In the Hierarchical-LSTM-Decoder phase the paper specifically mentions the use of a conductor </w:t>
      </w:r>
      <w:r w:rsidR="008A323F">
        <w:rPr>
          <w:sz w:val="20"/>
          <w:szCs w:val="20"/>
        </w:rPr>
        <w:lastRenderedPageBreak/>
        <w:t>layer made of an LSTM layer i.e. an additional layer for</w:t>
      </w:r>
      <w:r w:rsidRPr="0085061E">
        <w:rPr>
          <w:sz w:val="20"/>
          <w:szCs w:val="20"/>
        </w:rPr>
        <w:t xml:space="preserve"> learn</w:t>
      </w:r>
      <w:r w:rsidR="008A323F">
        <w:rPr>
          <w:sz w:val="20"/>
          <w:szCs w:val="20"/>
        </w:rPr>
        <w:t>ing</w:t>
      </w:r>
      <w:r w:rsidRPr="0085061E">
        <w:rPr>
          <w:sz w:val="20"/>
          <w:szCs w:val="20"/>
        </w:rPr>
        <w:t xml:space="preserve"> </w:t>
      </w:r>
      <w:r w:rsidR="008A323F">
        <w:rPr>
          <w:sz w:val="20"/>
          <w:szCs w:val="20"/>
        </w:rPr>
        <w:t>Long-Term</w:t>
      </w:r>
      <w:r w:rsidRPr="0085061E">
        <w:rPr>
          <w:sz w:val="20"/>
          <w:szCs w:val="20"/>
        </w:rPr>
        <w:t xml:space="preserve"> sequences from the </w:t>
      </w:r>
      <w:r w:rsidR="008A323F">
        <w:rPr>
          <w:sz w:val="20"/>
          <w:szCs w:val="20"/>
        </w:rPr>
        <w:t xml:space="preserve">encoded </w:t>
      </w:r>
      <w:r w:rsidRPr="0085061E">
        <w:rPr>
          <w:sz w:val="20"/>
          <w:szCs w:val="20"/>
        </w:rPr>
        <w:t>latent space.</w:t>
      </w:r>
      <w:r w:rsidR="008A323F">
        <w:rPr>
          <w:sz w:val="20"/>
          <w:szCs w:val="20"/>
        </w:rPr>
        <w:t xml:space="preserve"> Varying on the type of music used t</w:t>
      </w:r>
      <w:r w:rsidRPr="0085061E">
        <w:rPr>
          <w:sz w:val="20"/>
          <w:szCs w:val="20"/>
        </w:rPr>
        <w:t>he number of LSTM blocks in the layer is specified by hyper parameter</w:t>
      </w:r>
      <w:r w:rsidR="008A323F">
        <w:rPr>
          <w:sz w:val="20"/>
          <w:szCs w:val="20"/>
        </w:rPr>
        <w:t>s</w:t>
      </w:r>
      <w:r w:rsidRPr="0085061E">
        <w:rPr>
          <w:sz w:val="20"/>
          <w:szCs w:val="20"/>
        </w:rPr>
        <w:t xml:space="preserve">. </w:t>
      </w:r>
      <w:r w:rsidR="008A323F">
        <w:rPr>
          <w:sz w:val="20"/>
          <w:szCs w:val="20"/>
        </w:rPr>
        <w:t xml:space="preserve">A </w:t>
      </w:r>
      <w:proofErr w:type="spellStart"/>
      <w:r w:rsidR="008A323F" w:rsidRPr="008A323F">
        <w:rPr>
          <w:b/>
          <w:i/>
          <w:sz w:val="20"/>
          <w:szCs w:val="20"/>
        </w:rPr>
        <w:t>tanh</w:t>
      </w:r>
      <w:proofErr w:type="spellEnd"/>
      <w:r w:rsidR="008A323F">
        <w:rPr>
          <w:sz w:val="20"/>
          <w:szCs w:val="20"/>
        </w:rPr>
        <w:t xml:space="preserve"> activation function is used for the fully connected networks used for passing t</w:t>
      </w:r>
      <w:r w:rsidRPr="0085061E">
        <w:rPr>
          <w:sz w:val="20"/>
          <w:szCs w:val="20"/>
        </w:rPr>
        <w:t>he latent variables obtained from the encoder</w:t>
      </w:r>
      <w:r w:rsidR="008A323F">
        <w:rPr>
          <w:sz w:val="20"/>
          <w:szCs w:val="20"/>
        </w:rPr>
        <w:t xml:space="preserve"> which is used to initializ</w:t>
      </w:r>
      <w:r w:rsidRPr="0085061E">
        <w:rPr>
          <w:sz w:val="20"/>
          <w:szCs w:val="20"/>
        </w:rPr>
        <w:t>e the first level of decoder LST</w:t>
      </w:r>
      <w:r w:rsidR="008A323F">
        <w:rPr>
          <w:sz w:val="20"/>
          <w:szCs w:val="20"/>
        </w:rPr>
        <w:t>M inputs.</w:t>
      </w:r>
      <w:r w:rsidR="008A323F">
        <w:rPr>
          <w:sz w:val="20"/>
          <w:szCs w:val="20"/>
        </w:rPr>
        <w:br/>
      </w:r>
      <w:r w:rsidR="008A323F">
        <w:rPr>
          <w:sz w:val="20"/>
          <w:szCs w:val="20"/>
        </w:rPr>
        <w:br/>
        <w:t>As specified for the encoder layer there is also a l</w:t>
      </w:r>
      <w:r w:rsidRPr="0085061E">
        <w:rPr>
          <w:sz w:val="20"/>
          <w:szCs w:val="20"/>
        </w:rPr>
        <w:t>ength</w:t>
      </w:r>
      <w:r w:rsidR="008A323F">
        <w:rPr>
          <w:sz w:val="20"/>
          <w:szCs w:val="20"/>
        </w:rPr>
        <w:t xml:space="preserve"> associated with the LSTM-layer in the decoder part</w:t>
      </w:r>
      <w:r w:rsidRPr="0085061E">
        <w:rPr>
          <w:sz w:val="20"/>
          <w:szCs w:val="20"/>
        </w:rPr>
        <w:t xml:space="preserve">. </w:t>
      </w:r>
      <w:r w:rsidR="008A323F">
        <w:rPr>
          <w:sz w:val="20"/>
          <w:szCs w:val="20"/>
        </w:rPr>
        <w:t xml:space="preserve">The length of the LSTM layer is set using a </w:t>
      </w:r>
      <w:proofErr w:type="spellStart"/>
      <w:r w:rsidR="008A323F">
        <w:rPr>
          <w:sz w:val="20"/>
          <w:szCs w:val="20"/>
        </w:rPr>
        <w:t>hyperparameter</w:t>
      </w:r>
      <w:proofErr w:type="spellEnd"/>
      <w:r w:rsidR="008A323F">
        <w:rPr>
          <w:sz w:val="20"/>
          <w:szCs w:val="20"/>
        </w:rPr>
        <w:t xml:space="preserve"> which </w:t>
      </w:r>
      <w:r w:rsidR="00416753">
        <w:rPr>
          <w:sz w:val="20"/>
          <w:szCs w:val="20"/>
        </w:rPr>
        <w:t>will differ for model to model based on the use / application. Now, a</w:t>
      </w:r>
      <w:r w:rsidRPr="0085061E">
        <w:rPr>
          <w:sz w:val="20"/>
          <w:szCs w:val="20"/>
        </w:rPr>
        <w:t xml:space="preserve"> single LSTM block in one layer has s</w:t>
      </w:r>
      <w:r w:rsidR="007F4427">
        <w:rPr>
          <w:sz w:val="20"/>
          <w:szCs w:val="20"/>
        </w:rPr>
        <w:t>tacked LSTM each with 1024 units.</w:t>
      </w:r>
      <w:r w:rsidR="007F4427">
        <w:rPr>
          <w:sz w:val="20"/>
          <w:szCs w:val="20"/>
        </w:rPr>
        <w:br/>
      </w:r>
      <w:r w:rsidR="007F4427">
        <w:rPr>
          <w:sz w:val="20"/>
          <w:szCs w:val="20"/>
        </w:rPr>
        <w:br/>
        <w:t xml:space="preserve">                                                </w:t>
      </w:r>
      <w:r w:rsidR="00430054">
        <w:rPr>
          <w:sz w:val="20"/>
          <w:szCs w:val="20"/>
        </w:rPr>
        <w:pict w14:anchorId="388556AB">
          <v:shape id="_x0000_i1037" type="#_x0000_t75" style="width:165.8pt;height:150.55pt">
            <v:imagedata r:id="rId19" o:title="30"/>
          </v:shape>
        </w:pict>
      </w:r>
      <w:r w:rsidR="007F4427">
        <w:rPr>
          <w:sz w:val="20"/>
          <w:szCs w:val="20"/>
        </w:rPr>
        <w:br/>
      </w:r>
    </w:p>
    <w:p w14:paraId="388CB80B" w14:textId="787C6623" w:rsidR="00E472B9" w:rsidRPr="0085061E" w:rsidRDefault="007F4427" w:rsidP="00DB3A89">
      <w:pPr>
        <w:pStyle w:val="graf"/>
        <w:jc w:val="both"/>
        <w:rPr>
          <w:b/>
          <w:bCs/>
          <w:spacing w:val="24"/>
          <w:kern w:val="1"/>
          <w:sz w:val="20"/>
          <w:szCs w:val="20"/>
        </w:rPr>
      </w:pPr>
      <w:r>
        <w:rPr>
          <w:sz w:val="20"/>
          <w:szCs w:val="20"/>
        </w:rPr>
        <w:t xml:space="preserve">From the above figure we can see that for the two blocks the </w:t>
      </w:r>
      <w:proofErr w:type="spellStart"/>
      <w:r>
        <w:rPr>
          <w:sz w:val="20"/>
          <w:szCs w:val="20"/>
        </w:rPr>
        <w:t>level_length</w:t>
      </w:r>
      <w:proofErr w:type="spellEnd"/>
      <w:r>
        <w:rPr>
          <w:sz w:val="20"/>
          <w:szCs w:val="20"/>
        </w:rPr>
        <w:t xml:space="preserve"> is equal to</w:t>
      </w:r>
      <w:r w:rsidR="0085061E" w:rsidRPr="0085061E">
        <w:rPr>
          <w:sz w:val="20"/>
          <w:szCs w:val="20"/>
        </w:rPr>
        <w:t xml:space="preserve"> [16,</w:t>
      </w:r>
      <w:r>
        <w:rPr>
          <w:sz w:val="20"/>
          <w:szCs w:val="20"/>
        </w:rPr>
        <w:t xml:space="preserve"> </w:t>
      </w:r>
      <w:r w:rsidR="0085061E" w:rsidRPr="0085061E">
        <w:rPr>
          <w:sz w:val="20"/>
          <w:szCs w:val="20"/>
        </w:rPr>
        <w:t>16]</w:t>
      </w:r>
      <w:r>
        <w:rPr>
          <w:sz w:val="20"/>
          <w:szCs w:val="20"/>
        </w:rPr>
        <w:t xml:space="preserve"> i.e. 16 LSTM’s in the first block and 16 LSTM’s in the second block</w:t>
      </w:r>
      <w:r w:rsidR="0085061E" w:rsidRPr="0085061E">
        <w:rPr>
          <w:sz w:val="20"/>
          <w:szCs w:val="20"/>
        </w:rPr>
        <w:t>. Total blocks in layer</w:t>
      </w:r>
      <w:r>
        <w:rPr>
          <w:sz w:val="20"/>
          <w:szCs w:val="20"/>
        </w:rPr>
        <w:t xml:space="preserve"> 2 is</w:t>
      </w:r>
      <w:r w:rsidR="0085061E" w:rsidRPr="0085061E">
        <w:rPr>
          <w:sz w:val="20"/>
          <w:szCs w:val="20"/>
        </w:rPr>
        <w:t xml:space="preserve"> </w:t>
      </w:r>
      <w:r>
        <w:rPr>
          <w:sz w:val="20"/>
          <w:szCs w:val="20"/>
        </w:rPr>
        <w:t>16 x</w:t>
      </w:r>
      <w:r w:rsidR="0085061E" w:rsidRPr="0085061E">
        <w:rPr>
          <w:sz w:val="20"/>
          <w:szCs w:val="20"/>
        </w:rPr>
        <w:t xml:space="preserve">16 = 256. Number of cells inside one LSTM block depends on the </w:t>
      </w:r>
      <w:proofErr w:type="spellStart"/>
      <w:r w:rsidR="0085061E" w:rsidRPr="0085061E">
        <w:rPr>
          <w:rStyle w:val="Strong"/>
          <w:sz w:val="20"/>
          <w:szCs w:val="20"/>
        </w:rPr>
        <w:t>dec_rnn_size</w:t>
      </w:r>
      <w:proofErr w:type="spellEnd"/>
      <w:r w:rsidR="0085061E" w:rsidRPr="0085061E">
        <w:rPr>
          <w:sz w:val="20"/>
          <w:szCs w:val="20"/>
        </w:rPr>
        <w:t xml:space="preserve">. In the figure shown below there are two stacked 1024 cells inside one block. In other </w:t>
      </w:r>
      <w:r w:rsidRPr="0085061E">
        <w:rPr>
          <w:sz w:val="20"/>
          <w:szCs w:val="20"/>
        </w:rPr>
        <w:t>words,</w:t>
      </w:r>
      <w:r w:rsidR="0085061E" w:rsidRPr="0085061E">
        <w:rPr>
          <w:sz w:val="20"/>
          <w:szCs w:val="20"/>
        </w:rPr>
        <w:t xml:space="preserve"> a </w:t>
      </w:r>
      <w:proofErr w:type="spellStart"/>
      <w:r w:rsidR="0085061E" w:rsidRPr="002512B1">
        <w:rPr>
          <w:b/>
          <w:sz w:val="20"/>
          <w:szCs w:val="20"/>
        </w:rPr>
        <w:t>multirnncell</w:t>
      </w:r>
      <w:proofErr w:type="spellEnd"/>
      <w:r w:rsidR="0085061E" w:rsidRPr="0085061E">
        <w:rPr>
          <w:sz w:val="20"/>
          <w:szCs w:val="20"/>
        </w:rPr>
        <w:t xml:space="preserve"> </w:t>
      </w:r>
      <w:r>
        <w:rPr>
          <w:sz w:val="20"/>
          <w:szCs w:val="20"/>
        </w:rPr>
        <w:t xml:space="preserve">is </w:t>
      </w:r>
      <w:r w:rsidR="0085061E" w:rsidRPr="0085061E">
        <w:rPr>
          <w:sz w:val="20"/>
          <w:szCs w:val="20"/>
        </w:rPr>
        <w:t xml:space="preserve">composed sequentially of 2 LSTM </w:t>
      </w:r>
      <w:r>
        <w:rPr>
          <w:sz w:val="20"/>
          <w:szCs w:val="20"/>
        </w:rPr>
        <w:t>block cells of size 1024 each with t</w:t>
      </w:r>
      <w:r w:rsidR="0085061E" w:rsidRPr="0085061E">
        <w:rPr>
          <w:sz w:val="20"/>
          <w:szCs w:val="20"/>
        </w:rPr>
        <w:t>he second layer connected to the output LSTM layer</w:t>
      </w:r>
      <w:r>
        <w:rPr>
          <w:sz w:val="20"/>
          <w:szCs w:val="20"/>
        </w:rPr>
        <w:t>.</w:t>
      </w:r>
      <w:r w:rsidR="002512B1">
        <w:rPr>
          <w:sz w:val="20"/>
          <w:szCs w:val="20"/>
        </w:rPr>
        <w:br/>
      </w:r>
      <w:r w:rsidR="002512B1">
        <w:rPr>
          <w:sz w:val="20"/>
          <w:szCs w:val="20"/>
        </w:rPr>
        <w:br/>
      </w:r>
      <w:r w:rsidR="0070294B">
        <w:rPr>
          <w:sz w:val="20"/>
          <w:szCs w:val="20"/>
        </w:rPr>
        <w:t>At t</w:t>
      </w:r>
      <w:r w:rsidR="0085061E" w:rsidRPr="0085061E">
        <w:rPr>
          <w:sz w:val="20"/>
          <w:szCs w:val="20"/>
        </w:rPr>
        <w:t xml:space="preserve">he first level of unidirectional LSTM layer </w:t>
      </w:r>
      <w:r w:rsidR="0070294B">
        <w:rPr>
          <w:sz w:val="20"/>
          <w:szCs w:val="20"/>
        </w:rPr>
        <w:t>the addi</w:t>
      </w:r>
      <w:r w:rsidR="00873219">
        <w:rPr>
          <w:sz w:val="20"/>
          <w:szCs w:val="20"/>
        </w:rPr>
        <w:t>ti</w:t>
      </w:r>
      <w:r w:rsidR="0070294B">
        <w:rPr>
          <w:sz w:val="20"/>
          <w:szCs w:val="20"/>
        </w:rPr>
        <w:t>onal layer i.e. the</w:t>
      </w:r>
      <w:r w:rsidR="0085061E" w:rsidRPr="0085061E">
        <w:rPr>
          <w:sz w:val="20"/>
          <w:szCs w:val="20"/>
        </w:rPr>
        <w:t xml:space="preserve"> conductor</w:t>
      </w:r>
      <w:r w:rsidR="0070294B">
        <w:rPr>
          <w:sz w:val="20"/>
          <w:szCs w:val="20"/>
        </w:rPr>
        <w:t xml:space="preserve"> is located. </w:t>
      </w:r>
      <w:r w:rsidR="0085061E" w:rsidRPr="0085061E">
        <w:rPr>
          <w:sz w:val="20"/>
          <w:szCs w:val="20"/>
        </w:rPr>
        <w:t>Only the first block cell in the conductor is initialized with t</w:t>
      </w:r>
      <w:r w:rsidR="0070294B">
        <w:rPr>
          <w:sz w:val="20"/>
          <w:szCs w:val="20"/>
        </w:rPr>
        <w:t xml:space="preserve">he </w:t>
      </w:r>
      <w:proofErr w:type="spellStart"/>
      <w:r w:rsidR="0070294B">
        <w:rPr>
          <w:sz w:val="20"/>
          <w:szCs w:val="20"/>
        </w:rPr>
        <w:t>embeddings</w:t>
      </w:r>
      <w:proofErr w:type="spellEnd"/>
      <w:r w:rsidR="0070294B">
        <w:rPr>
          <w:sz w:val="20"/>
          <w:szCs w:val="20"/>
        </w:rPr>
        <w:t xml:space="preserve"> from latent space setting the</w:t>
      </w:r>
      <w:r w:rsidR="0085061E" w:rsidRPr="0085061E">
        <w:rPr>
          <w:sz w:val="20"/>
          <w:szCs w:val="20"/>
        </w:rPr>
        <w:t xml:space="preserve"> hidden and cell state</w:t>
      </w:r>
      <w:r w:rsidR="002512B1">
        <w:rPr>
          <w:sz w:val="20"/>
          <w:szCs w:val="20"/>
        </w:rPr>
        <w:t xml:space="preserve"> initializing the</w:t>
      </w:r>
      <w:r w:rsidR="0085061E" w:rsidRPr="0085061E">
        <w:rPr>
          <w:sz w:val="20"/>
          <w:szCs w:val="20"/>
        </w:rPr>
        <w:t xml:space="preserve"> input to zeros based on batch size</w:t>
      </w:r>
      <w:r w:rsidR="002512B1">
        <w:rPr>
          <w:sz w:val="20"/>
          <w:szCs w:val="20"/>
        </w:rPr>
        <w:t xml:space="preserve"> of the samples which is also set as a </w:t>
      </w:r>
      <w:proofErr w:type="spellStart"/>
      <w:r w:rsidR="002512B1">
        <w:rPr>
          <w:sz w:val="20"/>
          <w:szCs w:val="20"/>
        </w:rPr>
        <w:t>hyperparameter</w:t>
      </w:r>
      <w:proofErr w:type="spellEnd"/>
      <w:r w:rsidR="0085061E" w:rsidRPr="0085061E">
        <w:rPr>
          <w:sz w:val="20"/>
          <w:szCs w:val="20"/>
        </w:rPr>
        <w:t xml:space="preserve">. </w:t>
      </w:r>
      <w:r w:rsidR="002512B1">
        <w:rPr>
          <w:sz w:val="20"/>
          <w:szCs w:val="20"/>
        </w:rPr>
        <w:t>Once the input is g</w:t>
      </w:r>
      <w:r w:rsidR="0085061E" w:rsidRPr="0085061E">
        <w:rPr>
          <w:sz w:val="20"/>
          <w:szCs w:val="20"/>
        </w:rPr>
        <w:t xml:space="preserve">iven </w:t>
      </w:r>
      <w:r w:rsidR="002512B1">
        <w:rPr>
          <w:sz w:val="20"/>
          <w:szCs w:val="20"/>
        </w:rPr>
        <w:t xml:space="preserve">the output of first cell </w:t>
      </w:r>
      <w:r w:rsidR="0085061E" w:rsidRPr="0085061E">
        <w:rPr>
          <w:sz w:val="20"/>
          <w:szCs w:val="20"/>
        </w:rPr>
        <w:t>provides the next cell state, hidden state and the output</w:t>
      </w:r>
      <w:r w:rsidR="002512B1">
        <w:rPr>
          <w:sz w:val="20"/>
          <w:szCs w:val="20"/>
        </w:rPr>
        <w:t xml:space="preserve"> and these values are pass to the next LSTM and so on so forth till the LSTM 16 as shown in the below figure.</w:t>
      </w:r>
      <w:r>
        <w:rPr>
          <w:sz w:val="20"/>
          <w:szCs w:val="20"/>
        </w:rPr>
        <w:br/>
      </w:r>
      <w:r w:rsidR="00161461">
        <w:rPr>
          <w:sz w:val="20"/>
          <w:szCs w:val="20"/>
        </w:rPr>
        <w:t xml:space="preserve">         </w:t>
      </w:r>
      <w:r>
        <w:rPr>
          <w:sz w:val="20"/>
          <w:szCs w:val="20"/>
        </w:rPr>
        <w:t xml:space="preserve">         </w:t>
      </w:r>
      <w:r w:rsidR="00430054">
        <w:rPr>
          <w:sz w:val="20"/>
          <w:szCs w:val="20"/>
        </w:rPr>
        <w:pict w14:anchorId="1523342C">
          <v:shape id="_x0000_i1038" type="#_x0000_t75" style="width:315.25pt;height:124.35pt">
            <v:imagedata r:id="rId20" o:title="31" cropbottom="8000f" cropright="4602f"/>
          </v:shape>
        </w:pict>
      </w:r>
      <w:r w:rsidR="00161461">
        <w:rPr>
          <w:sz w:val="20"/>
          <w:szCs w:val="20"/>
        </w:rPr>
        <w:br/>
      </w:r>
      <w:r w:rsidR="00161461">
        <w:rPr>
          <w:sz w:val="20"/>
          <w:szCs w:val="20"/>
        </w:rPr>
        <w:br/>
      </w:r>
      <w:r w:rsidR="008A75CB">
        <w:rPr>
          <w:sz w:val="20"/>
          <w:szCs w:val="20"/>
        </w:rPr>
        <w:br/>
      </w:r>
      <w:r w:rsidR="002512B1">
        <w:rPr>
          <w:sz w:val="20"/>
          <w:szCs w:val="20"/>
        </w:rPr>
        <w:t xml:space="preserve">From the above figure we can see that the conductor layer has 16 LSTM’s with the </w:t>
      </w:r>
      <w:r w:rsidR="00873219">
        <w:rPr>
          <w:sz w:val="20"/>
          <w:szCs w:val="20"/>
        </w:rPr>
        <w:t>outputs</w:t>
      </w:r>
      <w:r w:rsidR="002512B1">
        <w:rPr>
          <w:sz w:val="20"/>
          <w:szCs w:val="20"/>
        </w:rPr>
        <w:t xml:space="preserve"> of each states passed on to the next LSTM. Moreover, the next stage after the conductor stage is the decoder stage where each </w:t>
      </w:r>
      <w:r w:rsidR="002512B1" w:rsidRPr="002512B1">
        <w:rPr>
          <w:sz w:val="20"/>
          <w:szCs w:val="20"/>
        </w:rPr>
        <w:t xml:space="preserve">of the conductor’s output becomes the input to the decoder which is again </w:t>
      </w:r>
      <w:proofErr w:type="gramStart"/>
      <w:r w:rsidR="002512B1" w:rsidRPr="002512B1">
        <w:rPr>
          <w:sz w:val="20"/>
          <w:szCs w:val="20"/>
        </w:rPr>
        <w:t>an</w:t>
      </w:r>
      <w:proofErr w:type="gramEnd"/>
      <w:r w:rsidR="002512B1" w:rsidRPr="002512B1">
        <w:rPr>
          <w:sz w:val="20"/>
          <w:szCs w:val="20"/>
        </w:rPr>
        <w:t xml:space="preserve"> unidirectional LSTM</w:t>
      </w:r>
      <w:r w:rsidR="002512B1">
        <w:rPr>
          <w:sz w:val="20"/>
          <w:szCs w:val="20"/>
        </w:rPr>
        <w:t xml:space="preserve"> layer just as in the conductor layer</w:t>
      </w:r>
      <w:r w:rsidR="002512B1" w:rsidRPr="002512B1">
        <w:rPr>
          <w:sz w:val="20"/>
          <w:szCs w:val="20"/>
        </w:rPr>
        <w:t xml:space="preserve">. </w:t>
      </w:r>
      <w:r w:rsidR="002512B1">
        <w:rPr>
          <w:sz w:val="20"/>
          <w:szCs w:val="20"/>
        </w:rPr>
        <w:t xml:space="preserve">A </w:t>
      </w:r>
      <w:proofErr w:type="spellStart"/>
      <w:r w:rsidR="002512B1">
        <w:rPr>
          <w:sz w:val="20"/>
          <w:szCs w:val="20"/>
        </w:rPr>
        <w:t>hyperparameter</w:t>
      </w:r>
      <w:proofErr w:type="spellEnd"/>
      <w:r w:rsidR="002512B1">
        <w:rPr>
          <w:sz w:val="20"/>
          <w:szCs w:val="20"/>
        </w:rPr>
        <w:t xml:space="preserve"> specifies that the layer </w:t>
      </w:r>
      <w:r w:rsidR="002512B1">
        <w:rPr>
          <w:sz w:val="20"/>
          <w:szCs w:val="20"/>
        </w:rPr>
        <w:lastRenderedPageBreak/>
        <w:t xml:space="preserve">length to </w:t>
      </w:r>
      <w:r w:rsidR="002512B1" w:rsidRPr="002512B1">
        <w:rPr>
          <w:sz w:val="20"/>
          <w:szCs w:val="20"/>
        </w:rPr>
        <w:t xml:space="preserve">number of blocks to each conductor is created. </w:t>
      </w:r>
      <w:r w:rsidR="002512B1">
        <w:rPr>
          <w:sz w:val="20"/>
          <w:szCs w:val="20"/>
        </w:rPr>
        <w:t>The s</w:t>
      </w:r>
      <w:r w:rsidR="002512B1" w:rsidRPr="002512B1">
        <w:rPr>
          <w:sz w:val="20"/>
          <w:szCs w:val="20"/>
        </w:rPr>
        <w:t>tates of first block cell becomes the initial state of the next block within the conductor only. There is no communication happening between the LSTM blocks of different conductors.</w:t>
      </w:r>
      <w:r w:rsidR="00DB3A89">
        <w:rPr>
          <w:sz w:val="20"/>
          <w:szCs w:val="20"/>
        </w:rPr>
        <w:br/>
      </w:r>
      <w:r w:rsidR="00DB3A89">
        <w:rPr>
          <w:sz w:val="20"/>
          <w:szCs w:val="20"/>
        </w:rPr>
        <w:br/>
      </w:r>
      <w:r w:rsidR="00161461">
        <w:rPr>
          <w:sz w:val="20"/>
          <w:szCs w:val="20"/>
        </w:rPr>
        <w:br/>
      </w:r>
      <w:r w:rsidR="00161461">
        <w:rPr>
          <w:sz w:val="20"/>
          <w:szCs w:val="20"/>
        </w:rPr>
        <w:br/>
        <w:t xml:space="preserve">                        </w:t>
      </w:r>
      <w:r w:rsidR="00430054">
        <w:rPr>
          <w:sz w:val="20"/>
          <w:szCs w:val="20"/>
        </w:rPr>
        <w:pict w14:anchorId="0F4462EA">
          <v:shape id="_x0000_i1039" type="#_x0000_t75" style="width:298.35pt;height:148.35pt">
            <v:imagedata r:id="rId21" o:title="32" cropbottom="-4363f" cropright="1679f"/>
          </v:shape>
        </w:pict>
      </w:r>
      <w:r w:rsidR="008A75CB">
        <w:rPr>
          <w:sz w:val="20"/>
          <w:szCs w:val="20"/>
        </w:rPr>
        <w:br/>
      </w:r>
      <w:r w:rsidR="00161461">
        <w:rPr>
          <w:sz w:val="20"/>
          <w:szCs w:val="20"/>
        </w:rPr>
        <w:br/>
      </w:r>
      <w:r w:rsidR="00130037" w:rsidRPr="00EB053E">
        <w:rPr>
          <w:b/>
          <w:bCs/>
          <w:spacing w:val="24"/>
          <w:kern w:val="1"/>
          <w:sz w:val="20"/>
          <w:szCs w:val="20"/>
        </w:rPr>
        <w:t>2.4</w:t>
      </w:r>
      <w:r w:rsidR="00130037">
        <w:rPr>
          <w:b/>
          <w:bCs/>
          <w:spacing w:val="24"/>
          <w:kern w:val="1"/>
          <w:sz w:val="20"/>
          <w:szCs w:val="20"/>
        </w:rPr>
        <w:t>.2.2</w:t>
      </w:r>
      <w:r w:rsidR="00130037" w:rsidRPr="00EB053E">
        <w:rPr>
          <w:b/>
          <w:bCs/>
          <w:spacing w:val="24"/>
          <w:kern w:val="1"/>
          <w:sz w:val="20"/>
          <w:szCs w:val="20"/>
        </w:rPr>
        <w:t xml:space="preserve"> </w:t>
      </w:r>
      <w:r w:rsidR="00130037">
        <w:rPr>
          <w:b/>
          <w:bCs/>
          <w:spacing w:val="24"/>
          <w:kern w:val="1"/>
          <w:sz w:val="20"/>
          <w:szCs w:val="20"/>
        </w:rPr>
        <w:t>Hierarchical</w:t>
      </w:r>
      <w:r w:rsidR="00130037" w:rsidRPr="00EB053E">
        <w:rPr>
          <w:b/>
          <w:bCs/>
          <w:spacing w:val="24"/>
          <w:kern w:val="1"/>
          <w:sz w:val="20"/>
          <w:szCs w:val="20"/>
        </w:rPr>
        <w:t xml:space="preserve"> LSTM </w:t>
      </w:r>
      <w:r w:rsidR="00130037">
        <w:rPr>
          <w:b/>
          <w:bCs/>
          <w:spacing w:val="24"/>
          <w:kern w:val="1"/>
          <w:sz w:val="20"/>
          <w:szCs w:val="20"/>
        </w:rPr>
        <w:t>De</w:t>
      </w:r>
      <w:r w:rsidR="00130037" w:rsidRPr="00EB053E">
        <w:rPr>
          <w:b/>
          <w:bCs/>
          <w:spacing w:val="24"/>
          <w:kern w:val="1"/>
          <w:sz w:val="20"/>
          <w:szCs w:val="20"/>
        </w:rPr>
        <w:t xml:space="preserve">coder </w:t>
      </w:r>
      <w:r w:rsidR="00130037">
        <w:rPr>
          <w:b/>
          <w:bCs/>
          <w:spacing w:val="24"/>
          <w:kern w:val="1"/>
          <w:sz w:val="20"/>
          <w:szCs w:val="20"/>
        </w:rPr>
        <w:t xml:space="preserve">Details </w:t>
      </w:r>
      <w:r w:rsidR="00130037" w:rsidRPr="00EB053E">
        <w:rPr>
          <w:b/>
          <w:bCs/>
          <w:spacing w:val="24"/>
          <w:kern w:val="1"/>
          <w:sz w:val="20"/>
          <w:szCs w:val="20"/>
        </w:rPr>
        <w:t>:</w:t>
      </w:r>
      <w:r w:rsidR="00130037">
        <w:rPr>
          <w:b/>
          <w:bCs/>
          <w:spacing w:val="24"/>
          <w:kern w:val="1"/>
          <w:sz w:val="20"/>
          <w:szCs w:val="20"/>
        </w:rPr>
        <w:br/>
      </w:r>
      <w:r w:rsidR="00130037">
        <w:rPr>
          <w:b/>
          <w:bCs/>
          <w:spacing w:val="24"/>
          <w:kern w:val="1"/>
          <w:sz w:val="20"/>
          <w:szCs w:val="20"/>
        </w:rPr>
        <w:br/>
      </w:r>
      <w:r w:rsidR="00130037" w:rsidRPr="00130037">
        <w:rPr>
          <w:bCs/>
          <w:sz w:val="20"/>
          <w:szCs w:val="20"/>
        </w:rPr>
        <w:t xml:space="preserve">The latent space variable </w:t>
      </w:r>
      <w:r w:rsidR="00130037">
        <w:rPr>
          <w:bCs/>
          <w:sz w:val="20"/>
          <w:szCs w:val="20"/>
        </w:rPr>
        <w:t xml:space="preserve">Z </w:t>
      </w:r>
      <w:r w:rsidR="00161461" w:rsidRPr="00161461">
        <w:rPr>
          <w:sz w:val="20"/>
          <w:szCs w:val="20"/>
        </w:rPr>
        <w:t xml:space="preserve">is passed to dense layer with activation function as </w:t>
      </w:r>
      <w:proofErr w:type="spellStart"/>
      <w:r w:rsidR="00161461" w:rsidRPr="00161461">
        <w:rPr>
          <w:b/>
          <w:i/>
          <w:sz w:val="20"/>
          <w:szCs w:val="20"/>
        </w:rPr>
        <w:t>tanh</w:t>
      </w:r>
      <w:proofErr w:type="spellEnd"/>
      <w:r w:rsidR="00161461" w:rsidRPr="00161461">
        <w:rPr>
          <w:sz w:val="20"/>
          <w:szCs w:val="20"/>
        </w:rPr>
        <w:t>. Th</w:t>
      </w:r>
      <w:r w:rsidR="00130037">
        <w:rPr>
          <w:sz w:val="20"/>
          <w:szCs w:val="20"/>
        </w:rPr>
        <w:t xml:space="preserve">e output shape is the flattened </w:t>
      </w:r>
      <w:r w:rsidR="00161461" w:rsidRPr="00161461">
        <w:rPr>
          <w:sz w:val="20"/>
          <w:szCs w:val="20"/>
        </w:rPr>
        <w:t xml:space="preserve">state size </w:t>
      </w:r>
      <w:r w:rsidR="00130037">
        <w:rPr>
          <w:sz w:val="20"/>
          <w:szCs w:val="20"/>
        </w:rPr>
        <w:t>of the first LSTM block in the first Conductor</w:t>
      </w:r>
      <w:r w:rsidR="00161461" w:rsidRPr="00161461">
        <w:rPr>
          <w:sz w:val="20"/>
          <w:szCs w:val="20"/>
        </w:rPr>
        <w:t>. If the block has 1024 + 1024 LSTM units as mentioned previously the state size is c = 1024, h = 1024 f</w:t>
      </w:r>
      <w:r w:rsidR="00130037">
        <w:rPr>
          <w:sz w:val="20"/>
          <w:szCs w:val="20"/>
        </w:rPr>
        <w:t>or each of the two stacked LSTM’s with</w:t>
      </w:r>
      <w:r w:rsidR="00161461" w:rsidRPr="00161461">
        <w:rPr>
          <w:sz w:val="20"/>
          <w:szCs w:val="20"/>
        </w:rPr>
        <w:t xml:space="preserve"> </w:t>
      </w:r>
      <w:r w:rsidR="00130037">
        <w:rPr>
          <w:sz w:val="20"/>
          <w:szCs w:val="20"/>
        </w:rPr>
        <w:t xml:space="preserve">flattened </w:t>
      </w:r>
      <w:r w:rsidR="00161461" w:rsidRPr="00161461">
        <w:rPr>
          <w:sz w:val="20"/>
          <w:szCs w:val="20"/>
        </w:rPr>
        <w:t>state size [1024, 1024, 1024, 1024]</w:t>
      </w:r>
      <w:r w:rsidR="00130037">
        <w:rPr>
          <w:sz w:val="20"/>
          <w:szCs w:val="20"/>
        </w:rPr>
        <w:t>. Also,</w:t>
      </w:r>
      <w:r w:rsidR="00130037" w:rsidRPr="00161461">
        <w:rPr>
          <w:sz w:val="20"/>
          <w:szCs w:val="20"/>
        </w:rPr>
        <w:t xml:space="preserve"> </w:t>
      </w:r>
      <w:r w:rsidR="00130037">
        <w:rPr>
          <w:sz w:val="20"/>
          <w:szCs w:val="20"/>
        </w:rPr>
        <w:t>th</w:t>
      </w:r>
      <w:r w:rsidR="00161461" w:rsidRPr="00161461">
        <w:rPr>
          <w:sz w:val="20"/>
          <w:szCs w:val="20"/>
        </w:rPr>
        <w:t>e shape of the</w:t>
      </w:r>
      <w:r w:rsidR="00130037">
        <w:rPr>
          <w:sz w:val="20"/>
          <w:szCs w:val="20"/>
        </w:rPr>
        <w:t xml:space="preserve"> </w:t>
      </w:r>
      <w:r w:rsidR="00130037" w:rsidRPr="00161461">
        <w:rPr>
          <w:sz w:val="20"/>
          <w:szCs w:val="20"/>
        </w:rPr>
        <w:t>output</w:t>
      </w:r>
      <w:r w:rsidR="00130037">
        <w:rPr>
          <w:sz w:val="20"/>
          <w:szCs w:val="20"/>
        </w:rPr>
        <w:t xml:space="preserve"> of the</w:t>
      </w:r>
      <w:r w:rsidR="00161461" w:rsidRPr="00161461">
        <w:rPr>
          <w:sz w:val="20"/>
          <w:szCs w:val="20"/>
        </w:rPr>
        <w:t xml:space="preserve"> dense layer</w:t>
      </w:r>
      <w:r w:rsidR="00130037">
        <w:rPr>
          <w:sz w:val="20"/>
          <w:szCs w:val="20"/>
        </w:rPr>
        <w:t xml:space="preserve"> is 4096 i.e. sum of the state size</w:t>
      </w:r>
      <w:r w:rsidR="00DB3A89">
        <w:rPr>
          <w:sz w:val="20"/>
          <w:szCs w:val="20"/>
        </w:rPr>
        <w:t xml:space="preserve"> having a shape of 512 x</w:t>
      </w:r>
      <w:r w:rsidR="00161461" w:rsidRPr="00161461">
        <w:rPr>
          <w:sz w:val="20"/>
          <w:szCs w:val="20"/>
        </w:rPr>
        <w:t xml:space="preserve"> 4096</w:t>
      </w:r>
      <w:r w:rsidR="00DB3A89">
        <w:rPr>
          <w:sz w:val="20"/>
          <w:szCs w:val="20"/>
        </w:rPr>
        <w:t>.</w:t>
      </w:r>
      <w:r w:rsidR="00DB3A89">
        <w:rPr>
          <w:sz w:val="20"/>
          <w:szCs w:val="20"/>
        </w:rPr>
        <w:br/>
      </w:r>
      <w:r w:rsidR="00DB3A89">
        <w:rPr>
          <w:sz w:val="20"/>
          <w:szCs w:val="20"/>
        </w:rPr>
        <w:br/>
        <w:t>After the dense layer the sequence is split into four flattened state sizes with shape 512 x</w:t>
      </w:r>
      <w:r w:rsidR="00161461" w:rsidRPr="00161461">
        <w:rPr>
          <w:sz w:val="20"/>
          <w:szCs w:val="20"/>
        </w:rPr>
        <w:t xml:space="preserve"> 1024</w:t>
      </w:r>
      <w:r w:rsidR="00DB3A89">
        <w:rPr>
          <w:sz w:val="20"/>
          <w:szCs w:val="20"/>
        </w:rPr>
        <w:t xml:space="preserve"> packed as tuples c and h, w</w:t>
      </w:r>
      <w:r w:rsidR="00161461" w:rsidRPr="00161461">
        <w:rPr>
          <w:sz w:val="20"/>
          <w:szCs w:val="20"/>
        </w:rPr>
        <w:t>here c is the cell state and h</w:t>
      </w:r>
      <w:r w:rsidR="00DB3A89">
        <w:rPr>
          <w:sz w:val="20"/>
          <w:szCs w:val="20"/>
        </w:rPr>
        <w:t xml:space="preserve"> is the hidden state of the LSTM in  which they are packed. These packed tuples are then given to the first conductor for depth based decoding and finally passing it to the decoder stage. </w:t>
      </w:r>
      <w:r w:rsidR="00161461" w:rsidRPr="00161461">
        <w:rPr>
          <w:sz w:val="20"/>
          <w:szCs w:val="20"/>
        </w:rPr>
        <w:t>The states from decoder 1 is passed as initial states to deco</w:t>
      </w:r>
      <w:r w:rsidR="00DB3A89">
        <w:rPr>
          <w:sz w:val="20"/>
          <w:szCs w:val="20"/>
        </w:rPr>
        <w:t xml:space="preserve">der 2 to provide the outputs, also when </w:t>
      </w:r>
      <w:r w:rsidR="00161461" w:rsidRPr="00161461">
        <w:rPr>
          <w:sz w:val="20"/>
          <w:szCs w:val="20"/>
        </w:rPr>
        <w:t>conductor 1 h</w:t>
      </w:r>
      <w:r w:rsidR="00DB3A89">
        <w:rPr>
          <w:sz w:val="20"/>
          <w:szCs w:val="20"/>
        </w:rPr>
        <w:t>as completed the decoding</w:t>
      </w:r>
      <w:r w:rsidR="00161461" w:rsidRPr="00161461">
        <w:rPr>
          <w:sz w:val="20"/>
          <w:szCs w:val="20"/>
        </w:rPr>
        <w:t>,</w:t>
      </w:r>
      <w:r w:rsidR="00DB3A89">
        <w:rPr>
          <w:sz w:val="20"/>
          <w:szCs w:val="20"/>
        </w:rPr>
        <w:t xml:space="preserve"> the</w:t>
      </w:r>
      <w:r w:rsidR="00161461" w:rsidRPr="00161461">
        <w:rPr>
          <w:sz w:val="20"/>
          <w:szCs w:val="20"/>
        </w:rPr>
        <w:t xml:space="preserve"> same procedure starts for conductor</w:t>
      </w:r>
      <w:r w:rsidR="00DB3A89">
        <w:rPr>
          <w:sz w:val="20"/>
          <w:szCs w:val="20"/>
        </w:rPr>
        <w:t xml:space="preserve"> 2, 3 until the end of </w:t>
      </w:r>
      <w:proofErr w:type="spellStart"/>
      <w:r w:rsidR="00DB3A89">
        <w:rPr>
          <w:sz w:val="20"/>
          <w:szCs w:val="20"/>
        </w:rPr>
        <w:t>level_</w:t>
      </w:r>
      <w:r w:rsidR="00DB3A89" w:rsidRPr="00161461">
        <w:rPr>
          <w:sz w:val="20"/>
          <w:szCs w:val="20"/>
        </w:rPr>
        <w:t>length</w:t>
      </w:r>
      <w:proofErr w:type="spellEnd"/>
      <w:r w:rsidR="00DB3A89">
        <w:rPr>
          <w:sz w:val="20"/>
          <w:szCs w:val="20"/>
        </w:rPr>
        <w:t xml:space="preserve"> = 16. </w:t>
      </w:r>
      <w:r w:rsidR="00DB3A89">
        <w:rPr>
          <w:sz w:val="20"/>
          <w:szCs w:val="20"/>
        </w:rPr>
        <w:br/>
      </w:r>
      <w:r w:rsidR="00DB3A89">
        <w:rPr>
          <w:sz w:val="20"/>
          <w:szCs w:val="20"/>
        </w:rPr>
        <w:br/>
        <w:t>Each conductor</w:t>
      </w:r>
      <w:r w:rsidR="00161461" w:rsidRPr="00161461">
        <w:rPr>
          <w:sz w:val="20"/>
          <w:szCs w:val="20"/>
        </w:rPr>
        <w:t xml:space="preserve"> decode</w:t>
      </w:r>
      <w:r w:rsidR="00DB3A89">
        <w:rPr>
          <w:sz w:val="20"/>
          <w:szCs w:val="20"/>
        </w:rPr>
        <w:t>s</w:t>
      </w:r>
      <w:r w:rsidR="00161461" w:rsidRPr="00161461">
        <w:rPr>
          <w:sz w:val="20"/>
          <w:szCs w:val="20"/>
        </w:rPr>
        <w:t xml:space="preserve"> recursively </w:t>
      </w:r>
      <w:r w:rsidR="00DB3A89">
        <w:rPr>
          <w:sz w:val="20"/>
          <w:szCs w:val="20"/>
        </w:rPr>
        <w:t xml:space="preserve">by </w:t>
      </w:r>
      <w:r w:rsidR="00161461" w:rsidRPr="00161461">
        <w:rPr>
          <w:sz w:val="20"/>
          <w:szCs w:val="20"/>
        </w:rPr>
        <w:t xml:space="preserve">depth first and the conductors are independent of the </w:t>
      </w:r>
      <w:r w:rsidR="00DB3A89">
        <w:rPr>
          <w:sz w:val="20"/>
          <w:szCs w:val="20"/>
        </w:rPr>
        <w:t xml:space="preserve">base decoder outputs. This </w:t>
      </w:r>
      <w:r w:rsidR="00161461" w:rsidRPr="00161461">
        <w:rPr>
          <w:sz w:val="20"/>
          <w:szCs w:val="20"/>
        </w:rPr>
        <w:t>for</w:t>
      </w:r>
      <w:r w:rsidR="00DB3A89">
        <w:rPr>
          <w:sz w:val="20"/>
          <w:szCs w:val="20"/>
        </w:rPr>
        <w:t>ces the base decoder</w:t>
      </w:r>
      <w:r w:rsidR="00161461" w:rsidRPr="00161461">
        <w:rPr>
          <w:sz w:val="20"/>
          <w:szCs w:val="20"/>
        </w:rPr>
        <w:t xml:space="preserve"> to utilize the latent vectors and thereby helping to learn longer sequences.</w:t>
      </w:r>
      <w:r w:rsidR="00DB3A89">
        <w:rPr>
          <w:sz w:val="20"/>
          <w:szCs w:val="20"/>
        </w:rPr>
        <w:t xml:space="preserve"> The final output stage is where t</w:t>
      </w:r>
      <w:r w:rsidR="00161461" w:rsidRPr="00161461">
        <w:rPr>
          <w:sz w:val="20"/>
          <w:szCs w:val="20"/>
        </w:rPr>
        <w:t>he output from all the decod</w:t>
      </w:r>
      <w:r w:rsidR="00DB3A89">
        <w:rPr>
          <w:sz w:val="20"/>
          <w:szCs w:val="20"/>
        </w:rPr>
        <w:t xml:space="preserve">ers are then merged to give one single </w:t>
      </w:r>
      <w:r w:rsidR="00161461" w:rsidRPr="00161461">
        <w:rPr>
          <w:sz w:val="20"/>
          <w:szCs w:val="20"/>
        </w:rPr>
        <w:t>output</w:t>
      </w:r>
      <w:r w:rsidR="00DB3A89">
        <w:rPr>
          <w:sz w:val="20"/>
          <w:szCs w:val="20"/>
        </w:rPr>
        <w:t xml:space="preserve"> with the </w:t>
      </w:r>
      <w:r w:rsidR="00161461" w:rsidRPr="00161461">
        <w:rPr>
          <w:sz w:val="20"/>
          <w:szCs w:val="20"/>
        </w:rPr>
        <w:t xml:space="preserve">reconstruction loss </w:t>
      </w:r>
      <w:r w:rsidR="00DB3A89">
        <w:rPr>
          <w:sz w:val="20"/>
          <w:szCs w:val="20"/>
        </w:rPr>
        <w:t xml:space="preserve">calculated by </w:t>
      </w:r>
      <w:r w:rsidR="00161461" w:rsidRPr="00161461">
        <w:rPr>
          <w:sz w:val="20"/>
          <w:szCs w:val="20"/>
        </w:rPr>
        <w:t>comparing the final output with the actual output.</w:t>
      </w:r>
      <w:r w:rsidR="00FD10AC">
        <w:rPr>
          <w:sz w:val="20"/>
          <w:szCs w:val="20"/>
        </w:rPr>
        <w:t xml:space="preserve"> Also, the concatenated decoder output is the interpolated music sequence which will be the output of the final decoder stage.</w:t>
      </w:r>
      <w:r w:rsidR="00FD10AC">
        <w:rPr>
          <w:sz w:val="20"/>
          <w:szCs w:val="20"/>
        </w:rPr>
        <w:br/>
      </w:r>
      <w:r w:rsidR="00DB3A89">
        <w:rPr>
          <w:sz w:val="20"/>
          <w:szCs w:val="20"/>
        </w:rPr>
        <w:br/>
      </w:r>
      <w:r w:rsidR="00DB3A89">
        <w:rPr>
          <w:sz w:val="20"/>
          <w:szCs w:val="20"/>
        </w:rPr>
        <w:br/>
      </w:r>
      <w:r w:rsidR="00FD10AC">
        <w:rPr>
          <w:sz w:val="20"/>
          <w:szCs w:val="20"/>
        </w:rPr>
        <w:t xml:space="preserve">The configuration code snippet can be found on magenta’s website in the configs.py file, </w:t>
      </w:r>
      <w:r w:rsidR="00FD10AC">
        <w:rPr>
          <w:sz w:val="20"/>
          <w:szCs w:val="20"/>
        </w:rPr>
        <w:br/>
      </w:r>
      <w:r w:rsidR="00FD10AC">
        <w:rPr>
          <w:sz w:val="20"/>
          <w:szCs w:val="20"/>
        </w:rPr>
        <w:br/>
      </w:r>
      <w:hyperlink r:id="rId22" w:history="1">
        <w:r w:rsidR="00FD10AC" w:rsidRPr="00637CDE">
          <w:rPr>
            <w:rStyle w:val="Hyperlink"/>
            <w:sz w:val="20"/>
            <w:szCs w:val="20"/>
          </w:rPr>
          <w:t>https://github.com/tensorflow/magenta/blob/master/magenta/models/music_vae/configs.py/</w:t>
        </w:r>
      </w:hyperlink>
      <w:r w:rsidR="00FD10AC">
        <w:rPr>
          <w:sz w:val="20"/>
          <w:szCs w:val="20"/>
        </w:rPr>
        <w:br/>
      </w:r>
      <w:r w:rsidR="00FD10AC">
        <w:rPr>
          <w:sz w:val="20"/>
          <w:szCs w:val="20"/>
        </w:rPr>
        <w:br/>
      </w:r>
    </w:p>
    <w:p w14:paraId="1EA3F259" w14:textId="5492952F" w:rsidR="00AE62EB" w:rsidRDefault="00FD10AC" w:rsidP="00FD10AC">
      <w:pPr>
        <w:autoSpaceDE w:val="0"/>
        <w:autoSpaceDN w:val="0"/>
        <w:adjustRightInd w:val="0"/>
        <w:jc w:val="both"/>
        <w:rPr>
          <w:b/>
          <w:bCs/>
          <w:spacing w:val="24"/>
          <w:kern w:val="1"/>
        </w:rPr>
      </w:pPr>
      <w:r>
        <w:lastRenderedPageBreak/>
        <w:t xml:space="preserve">                        </w:t>
      </w:r>
      <w:r w:rsidR="00430054">
        <w:pict w14:anchorId="05528C80">
          <v:shape id="_x0000_i1040" type="#_x0000_t75" style="width:239.45pt;height:355.1pt">
            <v:imagedata r:id="rId23" o:title="33"/>
          </v:shape>
        </w:pict>
      </w:r>
      <w:r>
        <w:br/>
      </w:r>
      <w:r>
        <w:br/>
      </w:r>
      <w:r>
        <w:br/>
      </w:r>
      <w:r>
        <w:br/>
      </w:r>
      <w:r>
        <w:br/>
      </w:r>
      <w:r w:rsidR="00990931">
        <w:rPr>
          <w:b/>
          <w:bCs/>
          <w:spacing w:val="24"/>
          <w:kern w:val="1"/>
        </w:rPr>
        <w:t>2.5</w:t>
      </w:r>
      <w:r w:rsidR="00AE62EB">
        <w:rPr>
          <w:b/>
          <w:bCs/>
          <w:spacing w:val="24"/>
          <w:kern w:val="1"/>
        </w:rPr>
        <w:t xml:space="preserve"> </w:t>
      </w:r>
      <w:r w:rsidR="00AE62EB">
        <w:rPr>
          <w:b/>
          <w:bCs/>
          <w:spacing w:val="24"/>
          <w:kern w:val="1"/>
        </w:rPr>
        <w:tab/>
        <w:t xml:space="preserve">Music-VAE </w:t>
      </w:r>
      <w:proofErr w:type="gramStart"/>
      <w:r w:rsidR="00AE62EB">
        <w:rPr>
          <w:b/>
          <w:bCs/>
          <w:spacing w:val="24"/>
          <w:kern w:val="1"/>
        </w:rPr>
        <w:t>Results :</w:t>
      </w:r>
      <w:proofErr w:type="gramEnd"/>
    </w:p>
    <w:p w14:paraId="660DE116" w14:textId="77777777" w:rsidR="004F6B12" w:rsidRDefault="004F6B12" w:rsidP="00AE62EB">
      <w:pPr>
        <w:autoSpaceDE w:val="0"/>
        <w:autoSpaceDN w:val="0"/>
        <w:adjustRightInd w:val="0"/>
        <w:rPr>
          <w:b/>
          <w:bCs/>
          <w:spacing w:val="24"/>
          <w:kern w:val="1"/>
        </w:rPr>
      </w:pPr>
    </w:p>
    <w:p w14:paraId="64686E7C" w14:textId="7ADE7D57" w:rsidR="00AE62EB" w:rsidRDefault="00AE62EB" w:rsidP="00AE62EB">
      <w:pPr>
        <w:autoSpaceDE w:val="0"/>
        <w:autoSpaceDN w:val="0"/>
        <w:adjustRightInd w:val="0"/>
        <w:rPr>
          <w:b/>
          <w:bCs/>
          <w:spacing w:val="24"/>
          <w:kern w:val="1"/>
        </w:rPr>
      </w:pPr>
    </w:p>
    <w:p w14:paraId="447B7A3A" w14:textId="6621C765" w:rsidR="00AE62EB" w:rsidRDefault="00990931" w:rsidP="00AE62EB">
      <w:pPr>
        <w:autoSpaceDE w:val="0"/>
        <w:autoSpaceDN w:val="0"/>
        <w:adjustRightInd w:val="0"/>
        <w:rPr>
          <w:b/>
          <w:bCs/>
          <w:spacing w:val="24"/>
          <w:kern w:val="1"/>
        </w:rPr>
      </w:pPr>
      <w:r>
        <w:rPr>
          <w:b/>
          <w:bCs/>
          <w:spacing w:val="24"/>
          <w:kern w:val="1"/>
        </w:rPr>
        <w:t>2.5</w:t>
      </w:r>
      <w:r w:rsidR="00AE62EB">
        <w:rPr>
          <w:b/>
          <w:bCs/>
          <w:spacing w:val="24"/>
          <w:kern w:val="1"/>
        </w:rPr>
        <w:t xml:space="preserve">.1 Results for reconstruction of </w:t>
      </w:r>
      <w:proofErr w:type="gramStart"/>
      <w:r w:rsidR="00AE62EB">
        <w:rPr>
          <w:b/>
          <w:bCs/>
          <w:spacing w:val="24"/>
          <w:kern w:val="1"/>
        </w:rPr>
        <w:t>inputs :</w:t>
      </w:r>
      <w:proofErr w:type="gramEnd"/>
    </w:p>
    <w:p w14:paraId="1E46A386" w14:textId="77777777" w:rsidR="004F6B12" w:rsidRDefault="004F6B12" w:rsidP="00AE62EB">
      <w:pPr>
        <w:autoSpaceDE w:val="0"/>
        <w:autoSpaceDN w:val="0"/>
        <w:adjustRightInd w:val="0"/>
        <w:rPr>
          <w:b/>
          <w:bCs/>
          <w:spacing w:val="24"/>
          <w:kern w:val="1"/>
        </w:rPr>
      </w:pPr>
    </w:p>
    <w:p w14:paraId="1DD855C9" w14:textId="77777777" w:rsidR="004F6B12" w:rsidRDefault="004F6B12" w:rsidP="004F6B12">
      <w:pPr>
        <w:autoSpaceDE w:val="0"/>
        <w:autoSpaceDN w:val="0"/>
        <w:adjustRightInd w:val="0"/>
        <w:jc w:val="both"/>
        <w:rPr>
          <w:b/>
          <w:bCs/>
          <w:spacing w:val="24"/>
          <w:kern w:val="1"/>
        </w:rPr>
      </w:pPr>
    </w:p>
    <w:p w14:paraId="41781757" w14:textId="286CD371" w:rsidR="00AE62EB" w:rsidRDefault="00430054" w:rsidP="004F6B12">
      <w:pPr>
        <w:autoSpaceDE w:val="0"/>
        <w:autoSpaceDN w:val="0"/>
        <w:adjustRightInd w:val="0"/>
        <w:jc w:val="center"/>
      </w:pPr>
      <w:r>
        <w:pict w14:anchorId="3F413668">
          <v:shape id="_x0000_i1041" type="#_x0000_t75" style="width:228.55pt;height:141.25pt">
            <v:imagedata r:id="rId24" o:title="12"/>
          </v:shape>
        </w:pict>
      </w:r>
    </w:p>
    <w:p w14:paraId="71CF3D1B" w14:textId="77777777" w:rsidR="004F6B12" w:rsidRDefault="004F6B12" w:rsidP="004F6B12">
      <w:pPr>
        <w:autoSpaceDE w:val="0"/>
        <w:autoSpaceDN w:val="0"/>
        <w:adjustRightInd w:val="0"/>
        <w:jc w:val="center"/>
      </w:pPr>
    </w:p>
    <w:p w14:paraId="0C1D85B3" w14:textId="74F8E215" w:rsidR="004F6B12" w:rsidRDefault="004F6B12" w:rsidP="004F6B12">
      <w:pPr>
        <w:autoSpaceDE w:val="0"/>
        <w:autoSpaceDN w:val="0"/>
        <w:adjustRightInd w:val="0"/>
        <w:jc w:val="center"/>
        <w:rPr>
          <w:b/>
          <w:sz w:val="16"/>
          <w:szCs w:val="16"/>
        </w:rPr>
      </w:pPr>
      <w:r w:rsidRPr="004F6B12">
        <w:rPr>
          <w:b/>
          <w:sz w:val="16"/>
          <w:szCs w:val="16"/>
        </w:rPr>
        <w:t>Fig. 2.4.1 Reconstruction Accuracies for Music-VAE Dataset</w:t>
      </w:r>
      <w:r>
        <w:rPr>
          <w:b/>
          <w:sz w:val="16"/>
          <w:szCs w:val="16"/>
        </w:rPr>
        <w:t>.</w:t>
      </w:r>
      <w:r w:rsidRPr="004F6B12">
        <w:rPr>
          <w:b/>
          <w:sz w:val="16"/>
          <w:szCs w:val="16"/>
        </w:rPr>
        <w:t xml:space="preserve"> </w:t>
      </w:r>
    </w:p>
    <w:p w14:paraId="0B063CEA" w14:textId="77777777" w:rsidR="004F6B12" w:rsidRDefault="004F6B12" w:rsidP="004F6B12">
      <w:pPr>
        <w:autoSpaceDE w:val="0"/>
        <w:autoSpaceDN w:val="0"/>
        <w:adjustRightInd w:val="0"/>
        <w:jc w:val="center"/>
        <w:rPr>
          <w:b/>
          <w:sz w:val="16"/>
          <w:szCs w:val="16"/>
        </w:rPr>
      </w:pPr>
    </w:p>
    <w:p w14:paraId="2B7584B9" w14:textId="07862703" w:rsidR="004F6B12" w:rsidRDefault="00990931" w:rsidP="004F6B12">
      <w:pPr>
        <w:autoSpaceDE w:val="0"/>
        <w:autoSpaceDN w:val="0"/>
        <w:adjustRightInd w:val="0"/>
        <w:rPr>
          <w:b/>
          <w:bCs/>
          <w:spacing w:val="24"/>
          <w:kern w:val="1"/>
        </w:rPr>
      </w:pPr>
      <w:r>
        <w:rPr>
          <w:b/>
          <w:bCs/>
          <w:spacing w:val="24"/>
          <w:kern w:val="1"/>
        </w:rPr>
        <w:lastRenderedPageBreak/>
        <w:t>2.5</w:t>
      </w:r>
      <w:r w:rsidR="004F6B12">
        <w:rPr>
          <w:b/>
          <w:bCs/>
          <w:spacing w:val="24"/>
          <w:kern w:val="1"/>
        </w:rPr>
        <w:t xml:space="preserve">.2 Results for interpolation of </w:t>
      </w:r>
      <w:proofErr w:type="gramStart"/>
      <w:r w:rsidR="004F6B12">
        <w:rPr>
          <w:b/>
          <w:bCs/>
          <w:spacing w:val="24"/>
          <w:kern w:val="1"/>
        </w:rPr>
        <w:t>inputs :</w:t>
      </w:r>
      <w:proofErr w:type="gramEnd"/>
    </w:p>
    <w:p w14:paraId="7086B777" w14:textId="77777777" w:rsidR="004F6B12" w:rsidRDefault="004F6B12" w:rsidP="004F6B12">
      <w:pPr>
        <w:autoSpaceDE w:val="0"/>
        <w:autoSpaceDN w:val="0"/>
        <w:adjustRightInd w:val="0"/>
        <w:rPr>
          <w:b/>
          <w:bCs/>
          <w:spacing w:val="24"/>
          <w:kern w:val="1"/>
        </w:rPr>
      </w:pPr>
    </w:p>
    <w:p w14:paraId="783CDDF7" w14:textId="4ECD6CA1" w:rsidR="004F6B12" w:rsidRDefault="00430054" w:rsidP="00B244C3">
      <w:pPr>
        <w:autoSpaceDE w:val="0"/>
        <w:autoSpaceDN w:val="0"/>
        <w:adjustRightInd w:val="0"/>
        <w:jc w:val="both"/>
      </w:pPr>
      <w:r>
        <w:pict w14:anchorId="49983A5A">
          <v:shape id="_x0000_i1042" type="#_x0000_t75" style="width:417.25pt;height:118.35pt">
            <v:imagedata r:id="rId25" o:title="13"/>
          </v:shape>
        </w:pict>
      </w:r>
      <w:r w:rsidR="004F6B12">
        <w:br/>
      </w:r>
    </w:p>
    <w:p w14:paraId="1E8391A2" w14:textId="78CBF77C" w:rsidR="004F6B12" w:rsidRDefault="004F6B12" w:rsidP="00E472B9">
      <w:pPr>
        <w:autoSpaceDE w:val="0"/>
        <w:autoSpaceDN w:val="0"/>
        <w:adjustRightInd w:val="0"/>
        <w:jc w:val="center"/>
      </w:pPr>
      <w:r>
        <w:rPr>
          <w:b/>
          <w:sz w:val="16"/>
          <w:szCs w:val="16"/>
        </w:rPr>
        <w:t>Fig. 2.4.2</w:t>
      </w:r>
      <w:r w:rsidRPr="004F6B12">
        <w:rPr>
          <w:b/>
          <w:sz w:val="16"/>
          <w:szCs w:val="16"/>
        </w:rPr>
        <w:t xml:space="preserve"> </w:t>
      </w:r>
      <w:r>
        <w:rPr>
          <w:b/>
          <w:sz w:val="16"/>
          <w:szCs w:val="16"/>
        </w:rPr>
        <w:t>Interpolation of 2-bar melodies.</w:t>
      </w:r>
    </w:p>
    <w:p w14:paraId="0EAFAB22" w14:textId="4F01EEB1" w:rsidR="004F6B12" w:rsidRDefault="004F6B12" w:rsidP="00B244C3">
      <w:pPr>
        <w:autoSpaceDE w:val="0"/>
        <w:autoSpaceDN w:val="0"/>
        <w:adjustRightInd w:val="0"/>
        <w:jc w:val="both"/>
      </w:pPr>
      <w:r>
        <w:br/>
      </w:r>
      <w:r w:rsidR="00990931">
        <w:t xml:space="preserve"> </w:t>
      </w:r>
      <w:r w:rsidR="00B9267A">
        <w:t xml:space="preserve">       </w:t>
      </w:r>
      <w:r w:rsidR="00990931">
        <w:t xml:space="preserve">     </w:t>
      </w:r>
      <w:r w:rsidR="00430054">
        <w:pict w14:anchorId="3096A029">
          <v:shape id="_x0000_i1043" type="#_x0000_t75" style="width:321.8pt;height:236.75pt">
            <v:imagedata r:id="rId26" o:title="14"/>
          </v:shape>
        </w:pict>
      </w:r>
      <w:r>
        <w:br/>
      </w:r>
    </w:p>
    <w:p w14:paraId="02FEC706" w14:textId="217F5C03" w:rsidR="00990931" w:rsidRDefault="00FD10AC" w:rsidP="00990931">
      <w:pPr>
        <w:autoSpaceDE w:val="0"/>
        <w:autoSpaceDN w:val="0"/>
        <w:adjustRightInd w:val="0"/>
        <w:rPr>
          <w:b/>
          <w:bCs/>
          <w:spacing w:val="24"/>
          <w:kern w:val="1"/>
        </w:rPr>
      </w:pPr>
      <w:r>
        <w:rPr>
          <w:b/>
          <w:sz w:val="16"/>
          <w:szCs w:val="16"/>
        </w:rPr>
        <w:t xml:space="preserve">                                     </w:t>
      </w:r>
      <w:r w:rsidR="004F6B12">
        <w:rPr>
          <w:b/>
          <w:sz w:val="16"/>
          <w:szCs w:val="16"/>
        </w:rPr>
        <w:t>Fig. 2.4.2</w:t>
      </w:r>
      <w:r w:rsidR="004F6B12" w:rsidRPr="004F6B12">
        <w:rPr>
          <w:b/>
          <w:sz w:val="16"/>
          <w:szCs w:val="16"/>
        </w:rPr>
        <w:t xml:space="preserve"> </w:t>
      </w:r>
      <w:r w:rsidR="004F6B12">
        <w:rPr>
          <w:b/>
          <w:sz w:val="16"/>
          <w:szCs w:val="16"/>
        </w:rPr>
        <w:t>Interpolation of 2-bar melodies with Lead, Bass and Drum beats.</w:t>
      </w:r>
      <w:r>
        <w:rPr>
          <w:b/>
          <w:sz w:val="16"/>
          <w:szCs w:val="16"/>
        </w:rPr>
        <w:br/>
      </w:r>
      <w:r>
        <w:rPr>
          <w:b/>
          <w:sz w:val="16"/>
          <w:szCs w:val="16"/>
        </w:rPr>
        <w:br/>
      </w:r>
      <w:r>
        <w:rPr>
          <w:b/>
          <w:sz w:val="16"/>
          <w:szCs w:val="16"/>
        </w:rPr>
        <w:br/>
      </w:r>
      <w:r w:rsidR="00990931">
        <w:rPr>
          <w:b/>
          <w:bCs/>
          <w:spacing w:val="24"/>
          <w:kern w:val="1"/>
        </w:rPr>
        <w:t>2.6 Conclusion for Music-VAE :</w:t>
      </w:r>
    </w:p>
    <w:p w14:paraId="719FC13E" w14:textId="3E30C758" w:rsidR="00990931" w:rsidRDefault="00990931" w:rsidP="00990931">
      <w:pPr>
        <w:autoSpaceDE w:val="0"/>
        <w:autoSpaceDN w:val="0"/>
        <w:adjustRightInd w:val="0"/>
        <w:rPr>
          <w:b/>
          <w:bCs/>
          <w:spacing w:val="24"/>
          <w:kern w:val="1"/>
        </w:rPr>
      </w:pPr>
    </w:p>
    <w:p w14:paraId="6A63B2CD" w14:textId="303D1F0E" w:rsidR="00B9267A" w:rsidRDefault="00990931" w:rsidP="00FD10AC">
      <w:pPr>
        <w:autoSpaceDE w:val="0"/>
        <w:autoSpaceDN w:val="0"/>
        <w:adjustRightInd w:val="0"/>
      </w:pPr>
      <w:r w:rsidRPr="00990931">
        <w:t>Thus</w:t>
      </w:r>
      <w:r>
        <w:t>, from the all the above discussions and explanations about the Google Brain Team’s novel approach to solve long-term sequence modeling we can conclude that they successfully devised an approach to model long-term sequences with significant and mesmerizing results. The paper was indeed very interesting to read, very difficult to understand and the coding techniques used were highly sophisticated and hard to decode.</w:t>
      </w:r>
      <w:r>
        <w:br/>
        <w:t>It was very enlightening to know about such researches being conducted in the fields of Machine Learning and Deep Learning. Also, the Hierarchical-LSTM-</w:t>
      </w:r>
      <w:proofErr w:type="spellStart"/>
      <w:r>
        <w:t>Autoencoder</w:t>
      </w:r>
      <w:proofErr w:type="spellEnd"/>
      <w:r>
        <w:t xml:space="preserve"> proves itself to be a better model for analyzing long-term sequence datasets. Thus, this provides us with a platform to further understand different uses of such models and architectures to perform various experiments of our own. There is also available the link to Google </w:t>
      </w:r>
      <w:proofErr w:type="spellStart"/>
      <w:r>
        <w:t>Colab</w:t>
      </w:r>
      <w:proofErr w:type="spellEnd"/>
      <w:r>
        <w:t xml:space="preserve"> Notebook of this project for enthusiast</w:t>
      </w:r>
      <w:r w:rsidR="00B9267A">
        <w:t xml:space="preserve"> to explore what the model can do if tuned for various </w:t>
      </w:r>
      <w:proofErr w:type="spellStart"/>
      <w:r w:rsidR="00B9267A">
        <w:t>hyperparameters</w:t>
      </w:r>
      <w:proofErr w:type="spellEnd"/>
      <w:r w:rsidR="00B9267A">
        <w:t xml:space="preserve">. Below is the link to the same :  </w:t>
      </w:r>
      <w:r>
        <w:t xml:space="preserve">      </w:t>
      </w:r>
      <w:r w:rsidR="00FD10AC" w:rsidRPr="00990931">
        <w:br/>
      </w:r>
      <w:r w:rsidR="00FD10AC" w:rsidRPr="00990931">
        <w:br/>
      </w:r>
      <w:r w:rsidR="00B9267A">
        <w:t xml:space="preserve">            </w:t>
      </w:r>
      <w:hyperlink r:id="rId27" w:history="1">
        <w:r w:rsidR="00B9267A" w:rsidRPr="00637CDE">
          <w:rPr>
            <w:rStyle w:val="Hyperlink"/>
          </w:rPr>
          <w:t>https://colab.research.google.com/notebooks/magenta/music_vae/music_vae.ipynb/</w:t>
        </w:r>
      </w:hyperlink>
    </w:p>
    <w:p w14:paraId="10BA6325" w14:textId="0B4BD10A" w:rsidR="004F6B12" w:rsidRDefault="004F6B12" w:rsidP="00B244C3">
      <w:pPr>
        <w:autoSpaceDE w:val="0"/>
        <w:autoSpaceDN w:val="0"/>
        <w:adjustRightInd w:val="0"/>
        <w:jc w:val="both"/>
      </w:pPr>
    </w:p>
    <w:p w14:paraId="3DE47767" w14:textId="4C774AC1" w:rsidR="00C23C76" w:rsidRDefault="00C23C76" w:rsidP="00C23C76">
      <w:pPr>
        <w:widowControl w:val="0"/>
        <w:autoSpaceDE w:val="0"/>
        <w:autoSpaceDN w:val="0"/>
        <w:adjustRightInd w:val="0"/>
        <w:ind w:left="360"/>
        <w:rPr>
          <w:b/>
          <w:sz w:val="24"/>
          <w:szCs w:val="24"/>
        </w:rPr>
      </w:pPr>
      <w:r>
        <w:rPr>
          <w:b/>
          <w:sz w:val="24"/>
          <w:szCs w:val="24"/>
        </w:rPr>
        <w:lastRenderedPageBreak/>
        <w:t>3</w:t>
      </w:r>
      <w:r>
        <w:rPr>
          <w:b/>
          <w:sz w:val="24"/>
          <w:szCs w:val="24"/>
        </w:rPr>
        <w:tab/>
      </w:r>
      <w:r>
        <w:rPr>
          <w:b/>
          <w:sz w:val="24"/>
          <w:szCs w:val="24"/>
        </w:rPr>
        <w:tab/>
      </w:r>
      <w:r w:rsidRPr="00C23C76">
        <w:rPr>
          <w:b/>
          <w:sz w:val="24"/>
          <w:szCs w:val="24"/>
        </w:rPr>
        <w:t xml:space="preserve">Stock Market Analysis </w:t>
      </w:r>
      <w:r w:rsidR="00D47296">
        <w:rPr>
          <w:b/>
          <w:sz w:val="24"/>
          <w:szCs w:val="24"/>
        </w:rPr>
        <w:t xml:space="preserve">Using Various </w:t>
      </w:r>
      <w:proofErr w:type="gramStart"/>
      <w:r w:rsidR="00D47296">
        <w:rPr>
          <w:b/>
          <w:sz w:val="24"/>
          <w:szCs w:val="24"/>
        </w:rPr>
        <w:t xml:space="preserve">Techniques </w:t>
      </w:r>
      <w:r w:rsidR="00ED36BF" w:rsidRPr="00C23C76">
        <w:rPr>
          <w:b/>
          <w:sz w:val="24"/>
          <w:szCs w:val="24"/>
        </w:rPr>
        <w:t>:</w:t>
      </w:r>
      <w:proofErr w:type="gramEnd"/>
    </w:p>
    <w:p w14:paraId="1B76C1FA" w14:textId="21831C61" w:rsidR="00ED36BF" w:rsidRPr="00C23C76" w:rsidRDefault="00ED36BF" w:rsidP="00C23C76">
      <w:pPr>
        <w:widowControl w:val="0"/>
        <w:autoSpaceDE w:val="0"/>
        <w:autoSpaceDN w:val="0"/>
        <w:adjustRightInd w:val="0"/>
        <w:ind w:left="360"/>
        <w:rPr>
          <w:b/>
          <w:sz w:val="24"/>
          <w:szCs w:val="24"/>
        </w:rPr>
      </w:pPr>
      <w:r w:rsidRPr="00C23C76">
        <w:rPr>
          <w:b/>
          <w:sz w:val="24"/>
          <w:szCs w:val="24"/>
        </w:rPr>
        <w:t xml:space="preserve"> </w:t>
      </w:r>
    </w:p>
    <w:p w14:paraId="067987DA" w14:textId="6CBD789A" w:rsidR="00C23C76" w:rsidRDefault="00C23C76" w:rsidP="00C23C76">
      <w:pPr>
        <w:autoSpaceDE w:val="0"/>
        <w:autoSpaceDN w:val="0"/>
        <w:adjustRightInd w:val="0"/>
        <w:rPr>
          <w:b/>
          <w:bCs/>
          <w:spacing w:val="24"/>
          <w:kern w:val="1"/>
        </w:rPr>
      </w:pPr>
      <w:proofErr w:type="gramStart"/>
      <w:r>
        <w:rPr>
          <w:b/>
          <w:bCs/>
          <w:spacing w:val="24"/>
          <w:kern w:val="1"/>
        </w:rPr>
        <w:t xml:space="preserve">3.1  </w:t>
      </w:r>
      <w:r w:rsidR="009F1202">
        <w:rPr>
          <w:b/>
          <w:bCs/>
          <w:spacing w:val="24"/>
          <w:kern w:val="1"/>
        </w:rPr>
        <w:t>What</w:t>
      </w:r>
      <w:proofErr w:type="gramEnd"/>
      <w:r w:rsidR="009F1202">
        <w:rPr>
          <w:b/>
          <w:bCs/>
          <w:spacing w:val="24"/>
          <w:kern w:val="1"/>
        </w:rPr>
        <w:t xml:space="preserve"> is </w:t>
      </w:r>
      <w:r w:rsidR="007453E8">
        <w:rPr>
          <w:b/>
          <w:bCs/>
          <w:spacing w:val="24"/>
          <w:kern w:val="1"/>
        </w:rPr>
        <w:t xml:space="preserve">a </w:t>
      </w:r>
      <w:r w:rsidR="009F1202">
        <w:rPr>
          <w:b/>
          <w:bCs/>
          <w:spacing w:val="24"/>
          <w:kern w:val="1"/>
        </w:rPr>
        <w:t>Stock M</w:t>
      </w:r>
      <w:r w:rsidR="00375AC3">
        <w:rPr>
          <w:b/>
          <w:bCs/>
          <w:spacing w:val="24"/>
          <w:kern w:val="1"/>
        </w:rPr>
        <w:t xml:space="preserve">arket </w:t>
      </w:r>
      <w:r>
        <w:rPr>
          <w:b/>
          <w:bCs/>
          <w:spacing w:val="24"/>
          <w:kern w:val="1"/>
        </w:rPr>
        <w:t>:</w:t>
      </w:r>
    </w:p>
    <w:p w14:paraId="769F243A" w14:textId="1B0A4F8A" w:rsidR="00ED36BF" w:rsidRDefault="00ED36BF" w:rsidP="00B244C3">
      <w:pPr>
        <w:autoSpaceDE w:val="0"/>
        <w:autoSpaceDN w:val="0"/>
        <w:adjustRightInd w:val="0"/>
        <w:jc w:val="both"/>
      </w:pPr>
    </w:p>
    <w:p w14:paraId="759A1462" w14:textId="20235B05" w:rsidR="00ED36BF" w:rsidRDefault="00267AC7" w:rsidP="00B244C3">
      <w:pPr>
        <w:autoSpaceDE w:val="0"/>
        <w:autoSpaceDN w:val="0"/>
        <w:adjustRightInd w:val="0"/>
        <w:jc w:val="both"/>
      </w:pPr>
      <w:r>
        <w:t xml:space="preserve">A </w:t>
      </w:r>
      <w:r>
        <w:rPr>
          <w:b/>
          <w:bCs/>
        </w:rPr>
        <w:t>stock market</w:t>
      </w:r>
      <w:r>
        <w:t xml:space="preserve"> is the aggregation of buyers and sellers (a loose network of economic transactions, not a physical facility or discrete entity) of </w:t>
      </w:r>
      <w:hyperlink r:id="rId28" w:tooltip="Stock" w:history="1">
        <w:r w:rsidRPr="0089463E">
          <w:rPr>
            <w:rStyle w:val="Hyperlink"/>
            <w:color w:val="auto"/>
            <w:u w:val="none"/>
          </w:rPr>
          <w:t>stocks</w:t>
        </w:r>
      </w:hyperlink>
      <w:r w:rsidRPr="0089463E">
        <w:t xml:space="preserve"> (also called shares), which represent ownership claims on businesses; these may include </w:t>
      </w:r>
      <w:r w:rsidRPr="0089463E">
        <w:rPr>
          <w:i/>
          <w:iCs/>
        </w:rPr>
        <w:t>securities</w:t>
      </w:r>
      <w:r w:rsidRPr="0089463E">
        <w:t xml:space="preserve"> listed on a public </w:t>
      </w:r>
      <w:hyperlink r:id="rId29" w:tooltip="Stock exchange" w:history="1">
        <w:r w:rsidRPr="0089463E">
          <w:rPr>
            <w:rStyle w:val="Hyperlink"/>
            <w:color w:val="auto"/>
            <w:u w:val="none"/>
          </w:rPr>
          <w:t>stock exchange</w:t>
        </w:r>
      </w:hyperlink>
      <w:r w:rsidRPr="0089463E">
        <w:t xml:space="preserve">, </w:t>
      </w:r>
      <w:r>
        <w:t>as well as stock that is only traded privately.</w:t>
      </w:r>
    </w:p>
    <w:p w14:paraId="076785F8" w14:textId="0388FC2F" w:rsidR="009F1202" w:rsidRDefault="009F1202" w:rsidP="00B244C3">
      <w:pPr>
        <w:autoSpaceDE w:val="0"/>
        <w:autoSpaceDN w:val="0"/>
        <w:adjustRightInd w:val="0"/>
        <w:jc w:val="both"/>
      </w:pPr>
    </w:p>
    <w:p w14:paraId="393F4C59" w14:textId="0EB6967E" w:rsidR="009F1202" w:rsidRDefault="009F1202" w:rsidP="00B244C3">
      <w:pPr>
        <w:autoSpaceDE w:val="0"/>
        <w:autoSpaceDN w:val="0"/>
        <w:adjustRightInd w:val="0"/>
        <w:jc w:val="both"/>
      </w:pPr>
      <w:proofErr w:type="gramStart"/>
      <w:r>
        <w:rPr>
          <w:b/>
          <w:bCs/>
          <w:spacing w:val="24"/>
          <w:kern w:val="1"/>
        </w:rPr>
        <w:t>3.2  Analysis</w:t>
      </w:r>
      <w:proofErr w:type="gramEnd"/>
      <w:r>
        <w:rPr>
          <w:b/>
          <w:bCs/>
          <w:spacing w:val="24"/>
          <w:kern w:val="1"/>
        </w:rPr>
        <w:t xml:space="preserve"> of Stock Market :</w:t>
      </w:r>
    </w:p>
    <w:p w14:paraId="49108877" w14:textId="36ABC5C7" w:rsidR="00267AC7" w:rsidRDefault="00267AC7" w:rsidP="00B244C3">
      <w:pPr>
        <w:autoSpaceDE w:val="0"/>
        <w:autoSpaceDN w:val="0"/>
        <w:adjustRightInd w:val="0"/>
        <w:jc w:val="both"/>
      </w:pPr>
    </w:p>
    <w:p w14:paraId="76CF247A" w14:textId="502F9893" w:rsidR="009F1202" w:rsidRDefault="009F1202" w:rsidP="00B244C3">
      <w:pPr>
        <w:autoSpaceDE w:val="0"/>
        <w:autoSpaceDN w:val="0"/>
        <w:adjustRightInd w:val="0"/>
        <w:jc w:val="both"/>
        <w:rPr>
          <w:rStyle w:val="ilfuvd"/>
        </w:rPr>
      </w:pPr>
      <w:r w:rsidRPr="009F1202">
        <w:rPr>
          <w:rStyle w:val="ilfuvd"/>
          <w:bCs/>
        </w:rPr>
        <w:t>Stock analysis</w:t>
      </w:r>
      <w:r w:rsidRPr="009F1202">
        <w:rPr>
          <w:rStyle w:val="ilfuvd"/>
        </w:rPr>
        <w:t xml:space="preserve"> is the evaluation of a particular trading instrument, an investment sector, or the </w:t>
      </w:r>
      <w:r w:rsidRPr="009F1202">
        <w:rPr>
          <w:rStyle w:val="ilfuvd"/>
          <w:bCs/>
        </w:rPr>
        <w:t>market</w:t>
      </w:r>
      <w:r w:rsidRPr="009F1202">
        <w:rPr>
          <w:rStyle w:val="ilfuvd"/>
        </w:rPr>
        <w:t xml:space="preserve"> as a whole. </w:t>
      </w:r>
      <w:r w:rsidRPr="009F1202">
        <w:rPr>
          <w:rStyle w:val="ilfuvd"/>
          <w:bCs/>
        </w:rPr>
        <w:t>Stock</w:t>
      </w:r>
      <w:r w:rsidRPr="009F1202">
        <w:rPr>
          <w:rStyle w:val="ilfuvd"/>
        </w:rPr>
        <w:t xml:space="preserve"> analysts attempt to determine the future activity of an instrument, sector, or </w:t>
      </w:r>
      <w:r w:rsidRPr="009F1202">
        <w:rPr>
          <w:rStyle w:val="ilfuvd"/>
          <w:bCs/>
        </w:rPr>
        <w:t>market</w:t>
      </w:r>
      <w:r w:rsidR="003A38A5">
        <w:rPr>
          <w:rStyle w:val="ilfuvd"/>
          <w:bCs/>
        </w:rPr>
        <w:t xml:space="preserve"> based on the trends in fluctuation of prices of such </w:t>
      </w:r>
      <w:r w:rsidR="000F705D">
        <w:rPr>
          <w:rStyle w:val="ilfuvd"/>
          <w:bCs/>
        </w:rPr>
        <w:t>instruments</w:t>
      </w:r>
      <w:r w:rsidR="003A38A5">
        <w:rPr>
          <w:rStyle w:val="ilfuvd"/>
          <w:bCs/>
        </w:rPr>
        <w:t>/stocks/shares</w:t>
      </w:r>
      <w:r w:rsidRPr="009F1202">
        <w:rPr>
          <w:rStyle w:val="ilfuvd"/>
        </w:rPr>
        <w:t>.</w:t>
      </w:r>
    </w:p>
    <w:p w14:paraId="38DE6EA3" w14:textId="2734A06C" w:rsidR="009F1202" w:rsidRDefault="009F1202" w:rsidP="00B244C3">
      <w:pPr>
        <w:autoSpaceDE w:val="0"/>
        <w:autoSpaceDN w:val="0"/>
        <w:adjustRightInd w:val="0"/>
        <w:jc w:val="both"/>
        <w:rPr>
          <w:rStyle w:val="ilfuvd"/>
        </w:rPr>
      </w:pPr>
    </w:p>
    <w:p w14:paraId="28FB0F4D" w14:textId="0F37E9CF" w:rsidR="009F1202" w:rsidRPr="009F1202" w:rsidRDefault="009F1202" w:rsidP="00B244C3">
      <w:pPr>
        <w:autoSpaceDE w:val="0"/>
        <w:autoSpaceDN w:val="0"/>
        <w:adjustRightInd w:val="0"/>
        <w:jc w:val="both"/>
      </w:pPr>
      <w:proofErr w:type="gramStart"/>
      <w:r>
        <w:rPr>
          <w:b/>
          <w:bCs/>
          <w:spacing w:val="24"/>
          <w:kern w:val="1"/>
        </w:rPr>
        <w:t>3.3  Stock</w:t>
      </w:r>
      <w:proofErr w:type="gramEnd"/>
      <w:r>
        <w:rPr>
          <w:b/>
          <w:bCs/>
          <w:spacing w:val="24"/>
          <w:kern w:val="1"/>
        </w:rPr>
        <w:t xml:space="preserve"> Market and Machine Learning :</w:t>
      </w:r>
    </w:p>
    <w:p w14:paraId="251EDC83" w14:textId="3A510EB0" w:rsidR="00267AC7" w:rsidRDefault="00267AC7" w:rsidP="00B244C3">
      <w:pPr>
        <w:autoSpaceDE w:val="0"/>
        <w:autoSpaceDN w:val="0"/>
        <w:adjustRightInd w:val="0"/>
        <w:jc w:val="both"/>
      </w:pPr>
    </w:p>
    <w:p w14:paraId="52AD53AC" w14:textId="1282575A" w:rsidR="009F1202" w:rsidRDefault="003A38A5" w:rsidP="00B244C3">
      <w:pPr>
        <w:autoSpaceDE w:val="0"/>
        <w:autoSpaceDN w:val="0"/>
        <w:adjustRightInd w:val="0"/>
        <w:jc w:val="both"/>
      </w:pPr>
      <w:r>
        <w:t>As the use of Machine Learning and Deep Learning techniques is growing exponentially and reaching into various fields of not only science but also medicine, arts, music, literature, speech, finance, security etc. the exposure to analysis of such field has been increased. Moreover, Data Scientists and Computer Scientists enthusiastic to learn some other fields have started showing interest in such fields and try to apply their knowledge to develop different techniques to analyze such areas. One such application is the Machine Leaning and Deep Learning based Stock Market Analysis</w:t>
      </w:r>
      <w:r w:rsidR="001B02E5">
        <w:t xml:space="preserve"> for</w:t>
      </w:r>
      <w:r>
        <w:t xml:space="preserve"> </w:t>
      </w:r>
      <w:r w:rsidR="001B02E5">
        <w:t>predicting how the market will perform. But</w:t>
      </w:r>
      <w:r>
        <w:t xml:space="preserve"> </w:t>
      </w:r>
      <w:r w:rsidR="001B02E5">
        <w:t>p</w:t>
      </w:r>
      <w:r w:rsidR="009F1202">
        <w:t>redicting how the stock market will perform is one of the most difficult things to do</w:t>
      </w:r>
      <w:r w:rsidR="001B02E5">
        <w:t xml:space="preserve"> as t</w:t>
      </w:r>
      <w:r w:rsidR="009F1202">
        <w:t>here are so many fact</w:t>
      </w:r>
      <w:r w:rsidR="001B02E5">
        <w:t>ors involved in the prediction of the behavior of the market. Furthermore, not only p</w:t>
      </w:r>
      <w:r w:rsidR="009F1202">
        <w:t xml:space="preserve">hysical factors </w:t>
      </w:r>
      <w:r w:rsidR="001B02E5">
        <w:t xml:space="preserve">and </w:t>
      </w:r>
      <w:r w:rsidR="009F1202">
        <w:t>physiological</w:t>
      </w:r>
      <w:r w:rsidR="001B02E5">
        <w:t xml:space="preserve"> factors but also </w:t>
      </w:r>
      <w:r w:rsidR="009F1202">
        <w:t>rational and irrational</w:t>
      </w:r>
      <w:r w:rsidR="001B02E5">
        <w:t xml:space="preserve"> factors contribute to the behavior of the stock market fluctuation</w:t>
      </w:r>
      <w:r w:rsidR="009F1202">
        <w:t>. All these aspects combine to make share prices volatile and very difficult to predict with a high degree of accuracy.</w:t>
      </w:r>
    </w:p>
    <w:p w14:paraId="726C8F54" w14:textId="17FE918D" w:rsidR="009F1202" w:rsidRDefault="001B02E5" w:rsidP="00B244C3">
      <w:pPr>
        <w:autoSpaceDE w:val="0"/>
        <w:autoSpaceDN w:val="0"/>
        <w:adjustRightInd w:val="0"/>
        <w:jc w:val="both"/>
      </w:pPr>
      <w:r>
        <w:t xml:space="preserve">Many Data Scientists and Computer Scientists have taken it as a challenge to answer the question of </w:t>
      </w:r>
      <w:r w:rsidRPr="001B02E5">
        <w:rPr>
          <w:i/>
        </w:rPr>
        <w:t>“</w:t>
      </w:r>
      <w:r w:rsidR="009F1202" w:rsidRPr="001B02E5">
        <w:rPr>
          <w:i/>
        </w:rPr>
        <w:t xml:space="preserve">Can we use </w:t>
      </w:r>
      <w:hyperlink r:id="rId30" w:tgtFrame="_blank" w:history="1">
        <w:r w:rsidR="009F1202" w:rsidRPr="001B02E5">
          <w:rPr>
            <w:rStyle w:val="Hyperlink"/>
            <w:i/>
            <w:color w:val="auto"/>
            <w:u w:val="none"/>
          </w:rPr>
          <w:t>machine learning</w:t>
        </w:r>
      </w:hyperlink>
      <w:r w:rsidR="009F1202" w:rsidRPr="001B02E5">
        <w:rPr>
          <w:i/>
        </w:rPr>
        <w:t xml:space="preserve"> as a game changer in this domain?</w:t>
      </w:r>
      <w:r w:rsidRPr="001B02E5">
        <w:rPr>
          <w:i/>
        </w:rPr>
        <w:t>”</w:t>
      </w:r>
      <w:r w:rsidR="009F1202">
        <w:t xml:space="preserve"> </w:t>
      </w:r>
      <w:r>
        <w:t xml:space="preserve">To answer this </w:t>
      </w:r>
      <w:proofErr w:type="gramStart"/>
      <w:r>
        <w:t>question</w:t>
      </w:r>
      <w:proofErr w:type="gramEnd"/>
      <w:r>
        <w:t xml:space="preserve"> the analysis of u</w:t>
      </w:r>
      <w:r w:rsidR="009F1202">
        <w:t xml:space="preserve">sing features like the latest announcements about an organization, their quarterly revenue results, </w:t>
      </w:r>
      <w:r>
        <w:t xml:space="preserve">trading strategies </w:t>
      </w:r>
      <w:r w:rsidR="009F1202">
        <w:t>etc.</w:t>
      </w:r>
      <w:r>
        <w:t xml:space="preserve"> have been analyzed and basic concepts of trading have been set as fundamentals for the same. Moreover, the data analysts and computer scientists believe that</w:t>
      </w:r>
      <w:r w:rsidR="009F1202">
        <w:t xml:space="preserve"> machine learning techniques have the potential to unearth patterns and insights </w:t>
      </w:r>
      <w:r>
        <w:t>that haven’t been seen or observed</w:t>
      </w:r>
      <w:r w:rsidR="009F1202">
        <w:t xml:space="preserve"> </w:t>
      </w:r>
      <w:r>
        <w:t>before</w:t>
      </w:r>
      <w:r w:rsidR="009F1202">
        <w:t xml:space="preserve"> and these can be used to make unerringly accurate predictions.</w:t>
      </w:r>
    </w:p>
    <w:p w14:paraId="40C7567E" w14:textId="554DED70" w:rsidR="009F1202" w:rsidRDefault="009F1202" w:rsidP="00B244C3">
      <w:pPr>
        <w:autoSpaceDE w:val="0"/>
        <w:autoSpaceDN w:val="0"/>
        <w:adjustRightInd w:val="0"/>
        <w:jc w:val="both"/>
      </w:pPr>
    </w:p>
    <w:p w14:paraId="7AE78FEB" w14:textId="4738CE6A" w:rsidR="00573718" w:rsidRPr="009F1202" w:rsidRDefault="00BA5FB3" w:rsidP="00573718">
      <w:pPr>
        <w:autoSpaceDE w:val="0"/>
        <w:autoSpaceDN w:val="0"/>
        <w:adjustRightInd w:val="0"/>
        <w:jc w:val="both"/>
      </w:pPr>
      <w:proofErr w:type="gramStart"/>
      <w:r>
        <w:rPr>
          <w:b/>
          <w:bCs/>
          <w:spacing w:val="24"/>
          <w:kern w:val="1"/>
        </w:rPr>
        <w:t>3.4</w:t>
      </w:r>
      <w:r w:rsidR="00573718">
        <w:rPr>
          <w:b/>
          <w:bCs/>
          <w:spacing w:val="24"/>
          <w:kern w:val="1"/>
        </w:rPr>
        <w:t xml:space="preserve">  Some</w:t>
      </w:r>
      <w:proofErr w:type="gramEnd"/>
      <w:r w:rsidR="00573718">
        <w:rPr>
          <w:b/>
          <w:bCs/>
          <w:spacing w:val="24"/>
          <w:kern w:val="1"/>
        </w:rPr>
        <w:t xml:space="preserve"> Details about Stock Market Analysis :</w:t>
      </w:r>
    </w:p>
    <w:p w14:paraId="299ACB57" w14:textId="77777777" w:rsidR="00573718" w:rsidRDefault="00573718" w:rsidP="00B244C3">
      <w:pPr>
        <w:autoSpaceDE w:val="0"/>
        <w:autoSpaceDN w:val="0"/>
        <w:adjustRightInd w:val="0"/>
        <w:jc w:val="both"/>
      </w:pPr>
    </w:p>
    <w:p w14:paraId="7AB4E151" w14:textId="4F59C73E" w:rsidR="001C0A3F" w:rsidRDefault="00573718" w:rsidP="001C0A3F">
      <w:pPr>
        <w:autoSpaceDE w:val="0"/>
        <w:autoSpaceDN w:val="0"/>
        <w:adjustRightInd w:val="0"/>
        <w:jc w:val="both"/>
      </w:pPr>
      <w:r>
        <w:t>The study of Stock Market can be broadly classified into two main parts : a) Fundamental Analysis and b) Technical Analysis.</w:t>
      </w:r>
      <w:r w:rsidR="001C0A3F">
        <w:br/>
      </w:r>
      <w:r w:rsidR="001C0A3F">
        <w:br/>
      </w:r>
      <w:r w:rsidRPr="00573718">
        <w:t>a) Fundamental Analysis</w:t>
      </w:r>
      <w:r>
        <w:t xml:space="preserve"> – This</w:t>
      </w:r>
      <w:r w:rsidRPr="00573718">
        <w:t xml:space="preserve"> involves analyzing the company’s future profitability on the basis of its current business environment and financial performance.</w:t>
      </w:r>
      <w:r w:rsidR="001C0A3F">
        <w:br/>
      </w:r>
      <w:r w:rsidR="001C0A3F">
        <w:br/>
      </w:r>
      <w:r>
        <w:t>b) Technical Analysis – This</w:t>
      </w:r>
      <w:r w:rsidRPr="00573718">
        <w:t xml:space="preserve"> on the other hand, includes reading the charts and using statistical figures to identify the trends in the stock market.</w:t>
      </w:r>
      <w:r w:rsidR="001C0A3F">
        <w:br/>
      </w:r>
      <w:r w:rsidR="001C0A3F">
        <w:br/>
        <w:t>The main focus of this study will be technical analysis, as we will be trying to analyze the stock market fluctuations using statistical data available to us.</w:t>
      </w:r>
      <w:r w:rsidR="001C0A3F">
        <w:br/>
      </w:r>
      <w:r w:rsidR="001C0A3F">
        <w:br/>
        <w:t xml:space="preserve">Consider the above figure in which we have the details of a stock market data for one single company, in our case “APPLE”. As we all know Apple is a Software and Technology giant with their products not only ranging from cellular phones but also other consumable electronics and many other fields. We can briefly introduce Apple as Apple Inc. as an American multinational technology </w:t>
      </w:r>
      <w:r w:rsidR="001C0A3F">
        <w:lastRenderedPageBreak/>
        <w:t>company headquartered in Cupertino, California, that designs, develops, and sells consumer electronics, computer software, and online services.</w:t>
      </w:r>
    </w:p>
    <w:p w14:paraId="77C3329D" w14:textId="5BCC2DD9" w:rsidR="00BA5FB3" w:rsidRDefault="001C0A3F" w:rsidP="00BA5FB3">
      <w:pPr>
        <w:autoSpaceDE w:val="0"/>
        <w:autoSpaceDN w:val="0"/>
        <w:adjustRightInd w:val="0"/>
        <w:jc w:val="both"/>
      </w:pPr>
      <w:r>
        <w:t xml:space="preserve">Before we start with our analysis it is important that we get to know certain technicalities as to what is included in the statistical data </w:t>
      </w:r>
      <w:r w:rsidR="00BA5FB3">
        <w:t xml:space="preserve">and what are we looking at from a broader perspective. The standard stock market data set consists of </w:t>
      </w:r>
      <w:r w:rsidRPr="001C0A3F">
        <w:t>mul</w:t>
      </w:r>
      <w:r w:rsidR="00BA5FB3">
        <w:t>tiple variables in the dataset such as</w:t>
      </w:r>
      <w:r w:rsidRPr="001C0A3F">
        <w:t xml:space="preserve"> date, open, high, low, last, close, </w:t>
      </w:r>
      <w:r w:rsidR="00BA5FB3">
        <w:t>adjusted close</w:t>
      </w:r>
      <w:r w:rsidRPr="001C0A3F">
        <w:t xml:space="preserve">, and </w:t>
      </w:r>
      <w:r w:rsidR="00BA5FB3">
        <w:t>volume etc</w:t>
      </w:r>
      <w:r w:rsidRPr="001C0A3F">
        <w:t>.</w:t>
      </w:r>
    </w:p>
    <w:p w14:paraId="4307B25A" w14:textId="562DB1E9" w:rsidR="00BA5FB3" w:rsidRDefault="00BA5FB3" w:rsidP="00BA5FB3">
      <w:pPr>
        <w:autoSpaceDE w:val="0"/>
        <w:autoSpaceDN w:val="0"/>
        <w:adjustRightInd w:val="0"/>
        <w:jc w:val="both"/>
      </w:pPr>
    </w:p>
    <w:p w14:paraId="320F28CA" w14:textId="12E461C5" w:rsidR="00BA5FB3" w:rsidRDefault="00430054" w:rsidP="00BA5FB3">
      <w:pPr>
        <w:autoSpaceDE w:val="0"/>
        <w:autoSpaceDN w:val="0"/>
        <w:adjustRightInd w:val="0"/>
        <w:jc w:val="center"/>
      </w:pPr>
      <w:r>
        <w:pict w14:anchorId="384DD636">
          <v:shape id="_x0000_i1044" type="#_x0000_t75" style="width:394.35pt;height:136.35pt">
            <v:imagedata r:id="rId31" o:title="15" croptop="22885f" cropleft="-74f" cropright="28995f"/>
          </v:shape>
        </w:pict>
      </w:r>
      <w:r w:rsidR="00335CE2">
        <w:br/>
      </w:r>
      <w:r w:rsidR="00BA5FB3">
        <w:br/>
      </w:r>
      <w:r w:rsidR="00BA5FB3">
        <w:br/>
      </w:r>
      <w:r w:rsidR="00BA5FB3" w:rsidRPr="00BA5FB3">
        <w:rPr>
          <w:b/>
          <w:sz w:val="16"/>
          <w:szCs w:val="16"/>
        </w:rPr>
        <w:t>Fig. 3.4 Stock Market Statistical Data with details of price variations.</w:t>
      </w:r>
      <w:r w:rsidR="00BA5FB3">
        <w:t xml:space="preserve"> </w:t>
      </w:r>
      <w:r w:rsidR="00BA5FB3">
        <w:br/>
      </w:r>
    </w:p>
    <w:p w14:paraId="26B00B79" w14:textId="77777777" w:rsidR="00BA5FB3" w:rsidRDefault="00BA5FB3" w:rsidP="00BA5FB3">
      <w:pPr>
        <w:autoSpaceDE w:val="0"/>
        <w:autoSpaceDN w:val="0"/>
        <w:adjustRightInd w:val="0"/>
        <w:jc w:val="both"/>
      </w:pPr>
      <w:r>
        <w:br/>
      </w:r>
      <w:proofErr w:type="spellStart"/>
      <w:r>
        <w:t>i</w:t>
      </w:r>
      <w:proofErr w:type="spellEnd"/>
      <w:r>
        <w:t xml:space="preserve">) </w:t>
      </w:r>
      <w:r w:rsidR="001C0A3F" w:rsidRPr="001C0A3F">
        <w:t xml:space="preserve">The columns </w:t>
      </w:r>
      <w:r w:rsidR="001C0A3F" w:rsidRPr="001C0A3F">
        <w:rPr>
          <w:i/>
          <w:iCs/>
        </w:rPr>
        <w:t>Open</w:t>
      </w:r>
      <w:r w:rsidR="001C0A3F" w:rsidRPr="001C0A3F">
        <w:t xml:space="preserve"> and </w:t>
      </w:r>
      <w:r w:rsidR="001C0A3F" w:rsidRPr="001C0A3F">
        <w:rPr>
          <w:i/>
          <w:iCs/>
        </w:rPr>
        <w:t>Close</w:t>
      </w:r>
      <w:r w:rsidR="001C0A3F" w:rsidRPr="001C0A3F">
        <w:t xml:space="preserve"> represent the starting and final price at which the stock is traded on a particular day.</w:t>
      </w:r>
    </w:p>
    <w:p w14:paraId="3B8C4396" w14:textId="2495A3E5" w:rsidR="00BA5FB3" w:rsidRDefault="00BA5FB3" w:rsidP="00BA5FB3">
      <w:pPr>
        <w:autoSpaceDE w:val="0"/>
        <w:autoSpaceDN w:val="0"/>
        <w:adjustRightInd w:val="0"/>
        <w:jc w:val="both"/>
      </w:pPr>
      <w:r>
        <w:br/>
        <w:t xml:space="preserve">ii) </w:t>
      </w:r>
      <w:r w:rsidR="001C0A3F" w:rsidRPr="001C0A3F">
        <w:rPr>
          <w:i/>
          <w:iCs/>
        </w:rPr>
        <w:t>High</w:t>
      </w:r>
      <w:r w:rsidR="001C0A3F" w:rsidRPr="001C0A3F">
        <w:t xml:space="preserve">, </w:t>
      </w:r>
      <w:r w:rsidR="001C0A3F" w:rsidRPr="001C0A3F">
        <w:rPr>
          <w:i/>
          <w:iCs/>
        </w:rPr>
        <w:t>Low</w:t>
      </w:r>
      <w:r>
        <w:t xml:space="preserve"> represent the maximum, minimum </w:t>
      </w:r>
      <w:r w:rsidR="001C0A3F" w:rsidRPr="001C0A3F">
        <w:t>of the share for the day.</w:t>
      </w:r>
    </w:p>
    <w:p w14:paraId="1BBD50A6" w14:textId="15795E68" w:rsidR="00BA5FB3" w:rsidRDefault="00BA5FB3" w:rsidP="00BA5FB3">
      <w:pPr>
        <w:autoSpaceDE w:val="0"/>
        <w:autoSpaceDN w:val="0"/>
        <w:adjustRightInd w:val="0"/>
        <w:jc w:val="both"/>
      </w:pPr>
    </w:p>
    <w:p w14:paraId="6C277C4B" w14:textId="1FAFA70B" w:rsidR="00BA5FB3" w:rsidRPr="00BA5FB3" w:rsidRDefault="00BA5FB3" w:rsidP="00BA5FB3">
      <w:pPr>
        <w:autoSpaceDE w:val="0"/>
        <w:autoSpaceDN w:val="0"/>
        <w:adjustRightInd w:val="0"/>
        <w:jc w:val="both"/>
      </w:pPr>
      <w:r w:rsidRPr="00BA5FB3">
        <w:t xml:space="preserve">iii) </w:t>
      </w:r>
      <w:proofErr w:type="spellStart"/>
      <w:r w:rsidRPr="00BA5FB3">
        <w:rPr>
          <w:i/>
        </w:rPr>
        <w:t>Adj</w:t>
      </w:r>
      <w:proofErr w:type="spellEnd"/>
      <w:r w:rsidRPr="00BA5FB3">
        <w:rPr>
          <w:i/>
        </w:rPr>
        <w:t xml:space="preserve"> Close</w:t>
      </w:r>
      <w:r w:rsidRPr="00BA5FB3">
        <w:t xml:space="preserve"> is the price of a stock's </w:t>
      </w:r>
      <w:hyperlink r:id="rId32" w:history="1">
        <w:r w:rsidRPr="00BA5FB3">
          <w:rPr>
            <w:rStyle w:val="Hyperlink"/>
            <w:color w:val="auto"/>
            <w:u w:val="none"/>
          </w:rPr>
          <w:t>closing price</w:t>
        </w:r>
      </w:hyperlink>
      <w:r w:rsidRPr="00BA5FB3">
        <w:t xml:space="preserve"> to accurately reflect that stock's value after accounting for any corporate actions. It is considered to be the true price of that stock and is often used when examining </w:t>
      </w:r>
      <w:hyperlink r:id="rId33" w:history="1">
        <w:r w:rsidRPr="00BA5FB3">
          <w:rPr>
            <w:rStyle w:val="Hyperlink"/>
            <w:color w:val="auto"/>
            <w:u w:val="none"/>
          </w:rPr>
          <w:t>historical returns</w:t>
        </w:r>
      </w:hyperlink>
      <w:r w:rsidRPr="00BA5FB3">
        <w:t xml:space="preserve"> or performing a detailed analysis of historical returns.</w:t>
      </w:r>
    </w:p>
    <w:p w14:paraId="5258B79E" w14:textId="102BB89D" w:rsidR="001C0A3F" w:rsidRDefault="00BA5FB3" w:rsidP="00BA5FB3">
      <w:pPr>
        <w:autoSpaceDE w:val="0"/>
        <w:autoSpaceDN w:val="0"/>
        <w:adjustRightInd w:val="0"/>
        <w:jc w:val="both"/>
      </w:pPr>
      <w:r>
        <w:br/>
      </w:r>
      <w:r w:rsidRPr="00BA5FB3">
        <w:t xml:space="preserve">iv) </w:t>
      </w:r>
      <w:r w:rsidRPr="00BA5FB3">
        <w:rPr>
          <w:i/>
        </w:rPr>
        <w:t>Volume</w:t>
      </w:r>
      <w:r w:rsidRPr="00BA5FB3">
        <w:t xml:space="preserve"> is the number of shares or contracts traded in a security or an entire market during a given period of time. For every buyer, there is a </w:t>
      </w:r>
      <w:hyperlink r:id="rId34" w:history="1">
        <w:r w:rsidRPr="00BA5FB3">
          <w:rPr>
            <w:rStyle w:val="Hyperlink"/>
            <w:color w:val="auto"/>
            <w:u w:val="none"/>
          </w:rPr>
          <w:t>seller</w:t>
        </w:r>
      </w:hyperlink>
      <w:r w:rsidRPr="00BA5FB3">
        <w:t xml:space="preserve">, and each transaction contributes to the count of total volume. That is, when buyers and sellers agree to make a transaction at a certain price, it is considered one transaction. If only five transactions occur in a day, the volume for the day is five. </w:t>
      </w:r>
    </w:p>
    <w:p w14:paraId="7856095E" w14:textId="30F90F63" w:rsidR="00242A53" w:rsidRDefault="00242A53" w:rsidP="00BA5FB3">
      <w:pPr>
        <w:autoSpaceDE w:val="0"/>
        <w:autoSpaceDN w:val="0"/>
        <w:adjustRightInd w:val="0"/>
        <w:jc w:val="both"/>
      </w:pPr>
    </w:p>
    <w:p w14:paraId="5DD01FCE" w14:textId="34236C73" w:rsidR="00242A53" w:rsidRDefault="00430054" w:rsidP="00BA5FB3">
      <w:pPr>
        <w:autoSpaceDE w:val="0"/>
        <w:autoSpaceDN w:val="0"/>
        <w:adjustRightInd w:val="0"/>
        <w:jc w:val="both"/>
      </w:pPr>
      <w:r>
        <w:pict w14:anchorId="6CCEA4B2">
          <v:shape id="_x0000_i1045" type="#_x0000_t75" style="width:396pt;height:153.8pt">
            <v:imagedata r:id="rId35" o:title="16"/>
          </v:shape>
        </w:pict>
      </w:r>
      <w:r w:rsidR="00245F09">
        <w:br/>
      </w:r>
      <w:r w:rsidR="00335CE2">
        <w:br/>
      </w:r>
    </w:p>
    <w:p w14:paraId="70AFD56A" w14:textId="7F9C2AC4" w:rsidR="00242A53" w:rsidRPr="00242A53" w:rsidRDefault="00242A53" w:rsidP="00242A53">
      <w:pPr>
        <w:autoSpaceDE w:val="0"/>
        <w:autoSpaceDN w:val="0"/>
        <w:adjustRightInd w:val="0"/>
        <w:jc w:val="center"/>
        <w:rPr>
          <w:b/>
          <w:sz w:val="16"/>
          <w:szCs w:val="16"/>
        </w:rPr>
      </w:pPr>
      <w:r w:rsidRPr="00242A53">
        <w:rPr>
          <w:b/>
          <w:sz w:val="16"/>
          <w:szCs w:val="16"/>
        </w:rPr>
        <w:t>Fig. 3.4 Apple Stock Market Price Chart Based on Adjusted Closing price fluctuation from Date 1</w:t>
      </w:r>
      <w:r w:rsidRPr="00242A53">
        <w:rPr>
          <w:b/>
          <w:sz w:val="16"/>
          <w:szCs w:val="16"/>
          <w:vertAlign w:val="superscript"/>
        </w:rPr>
        <w:t>st</w:t>
      </w:r>
      <w:r w:rsidRPr="00242A53">
        <w:rPr>
          <w:b/>
          <w:sz w:val="16"/>
          <w:szCs w:val="16"/>
        </w:rPr>
        <w:t xml:space="preserve"> January 2013 to 1</w:t>
      </w:r>
      <w:r w:rsidRPr="00242A53">
        <w:rPr>
          <w:b/>
          <w:sz w:val="16"/>
          <w:szCs w:val="16"/>
          <w:vertAlign w:val="superscript"/>
        </w:rPr>
        <w:t>st</w:t>
      </w:r>
      <w:r w:rsidRPr="00242A53">
        <w:rPr>
          <w:b/>
          <w:sz w:val="16"/>
          <w:szCs w:val="16"/>
        </w:rPr>
        <w:t xml:space="preserve"> January 2018</w:t>
      </w:r>
      <w:r w:rsidR="00335CE2">
        <w:rPr>
          <w:b/>
          <w:sz w:val="16"/>
          <w:szCs w:val="16"/>
        </w:rPr>
        <w:br/>
      </w:r>
    </w:p>
    <w:p w14:paraId="2FDFBD32" w14:textId="71ADDA25" w:rsidR="00573718" w:rsidRDefault="00045FB3" w:rsidP="00B244C3">
      <w:pPr>
        <w:autoSpaceDE w:val="0"/>
        <w:autoSpaceDN w:val="0"/>
        <w:adjustRightInd w:val="0"/>
        <w:jc w:val="both"/>
      </w:pPr>
      <w:r>
        <w:lastRenderedPageBreak/>
        <w:t xml:space="preserve">The profit or loss calculation is usually determined by the closing price of a stock for the day, hence we will consider the closing price as the target variable. </w:t>
      </w:r>
      <w:r w:rsidR="00245F09">
        <w:t>The above</w:t>
      </w:r>
      <w:r>
        <w:t xml:space="preserve"> plot</w:t>
      </w:r>
      <w:r w:rsidR="00245F09">
        <w:t xml:space="preserve"> shows</w:t>
      </w:r>
      <w:r>
        <w:t xml:space="preserve"> the target variable to understand how it’s shaping up in our data.</w:t>
      </w:r>
    </w:p>
    <w:p w14:paraId="7D696B1B" w14:textId="77777777" w:rsidR="009F1202" w:rsidRDefault="009F1202" w:rsidP="00B244C3">
      <w:pPr>
        <w:autoSpaceDE w:val="0"/>
        <w:autoSpaceDN w:val="0"/>
        <w:adjustRightInd w:val="0"/>
        <w:jc w:val="both"/>
      </w:pPr>
    </w:p>
    <w:p w14:paraId="205EF0C6" w14:textId="77777777" w:rsidR="00B07583" w:rsidRDefault="00442263" w:rsidP="0096130F">
      <w:pPr>
        <w:autoSpaceDE w:val="0"/>
        <w:autoSpaceDN w:val="0"/>
        <w:adjustRightInd w:val="0"/>
        <w:jc w:val="both"/>
        <w:rPr>
          <w:b/>
          <w:bCs/>
          <w:spacing w:val="24"/>
          <w:kern w:val="1"/>
        </w:rPr>
      </w:pPr>
      <w:r>
        <w:t xml:space="preserve"> </w:t>
      </w:r>
      <w:proofErr w:type="gramStart"/>
      <w:r w:rsidR="00472B3C">
        <w:rPr>
          <w:b/>
          <w:bCs/>
          <w:spacing w:val="24"/>
          <w:kern w:val="1"/>
        </w:rPr>
        <w:t>3.4  Some</w:t>
      </w:r>
      <w:proofErr w:type="gramEnd"/>
      <w:r w:rsidR="00472B3C">
        <w:rPr>
          <w:b/>
          <w:bCs/>
          <w:spacing w:val="24"/>
          <w:kern w:val="1"/>
        </w:rPr>
        <w:t xml:space="preserve"> of the approaches used for Stock Market Analysis :</w:t>
      </w:r>
    </w:p>
    <w:p w14:paraId="77F70AC6" w14:textId="77777777" w:rsidR="00B07583" w:rsidRDefault="00B07583" w:rsidP="0096130F">
      <w:pPr>
        <w:autoSpaceDE w:val="0"/>
        <w:autoSpaceDN w:val="0"/>
        <w:adjustRightInd w:val="0"/>
        <w:jc w:val="both"/>
        <w:rPr>
          <w:b/>
          <w:bCs/>
          <w:spacing w:val="24"/>
          <w:kern w:val="1"/>
        </w:rPr>
      </w:pPr>
    </w:p>
    <w:p w14:paraId="7FC7D7F5" w14:textId="0A768376" w:rsidR="00B07583" w:rsidRDefault="00B07583" w:rsidP="0096130F">
      <w:pPr>
        <w:autoSpaceDE w:val="0"/>
        <w:autoSpaceDN w:val="0"/>
        <w:adjustRightInd w:val="0"/>
        <w:jc w:val="both"/>
      </w:pPr>
      <w:r>
        <w:rPr>
          <w:b/>
          <w:bCs/>
          <w:spacing w:val="24"/>
          <w:kern w:val="1"/>
        </w:rPr>
        <w:t>3.4.1  Moving Average :</w:t>
      </w:r>
      <w:r w:rsidR="00472B3C">
        <w:rPr>
          <w:b/>
          <w:bCs/>
          <w:spacing w:val="24"/>
          <w:kern w:val="1"/>
        </w:rPr>
        <w:br/>
      </w:r>
      <w:r>
        <w:br/>
        <w:t xml:space="preserve">The most easiest and firstly used approach to analyze the Stock Market Datasets was </w:t>
      </w:r>
      <w:r w:rsidRPr="00B07583">
        <w:t xml:space="preserve">‘Average’ </w:t>
      </w:r>
      <w:r>
        <w:t xml:space="preserve">which very </w:t>
      </w:r>
      <w:r w:rsidRPr="00B07583">
        <w:t xml:space="preserve">common </w:t>
      </w:r>
      <w:r>
        <w:t>in finance and commerce sector</w:t>
      </w:r>
      <w:r w:rsidRPr="00B07583">
        <w:t xml:space="preserve">. </w:t>
      </w:r>
      <w:r>
        <w:t xml:space="preserve">Say for example we can use the example of calculating </w:t>
      </w:r>
      <w:r w:rsidRPr="00B07583">
        <w:t>the average marks to determine overall performance</w:t>
      </w:r>
      <w:r>
        <w:t xml:space="preserve"> of student in exams</w:t>
      </w:r>
      <w:r w:rsidRPr="00B07583">
        <w:t xml:space="preserve">, or </w:t>
      </w:r>
      <w:r>
        <w:t>analyzing the weather based on</w:t>
      </w:r>
      <w:r w:rsidRPr="00B07583">
        <w:t xml:space="preserve"> the average temperature</w:t>
      </w:r>
      <w:r>
        <w:t xml:space="preserve"> range in</w:t>
      </w:r>
      <w:r w:rsidRPr="00B07583">
        <w:t xml:space="preserve"> the past few days to get an idea about </w:t>
      </w:r>
      <w:r>
        <w:t>current day’s temperature. Keeping this in mind the use of calculating ‘Average’ proved to be</w:t>
      </w:r>
      <w:r w:rsidRPr="00B07583">
        <w:t xml:space="preserve"> a good starting point </w:t>
      </w:r>
      <w:r>
        <w:t xml:space="preserve">to analyze the Stock Market </w:t>
      </w:r>
      <w:r w:rsidRPr="00B07583">
        <w:t xml:space="preserve">dataset </w:t>
      </w:r>
      <w:r>
        <w:t xml:space="preserve">based on the past average of prices for </w:t>
      </w:r>
      <w:r w:rsidRPr="00B07583">
        <w:t>making predictions</w:t>
      </w:r>
      <w:r>
        <w:t xml:space="preserve"> of the future stock pricing</w:t>
      </w:r>
      <w:r w:rsidRPr="00B07583">
        <w:t>.</w:t>
      </w:r>
      <w:r>
        <w:br/>
        <w:t>The most important factor in the stock market analysis is the closing price of any stock for the same day. For the experiment to be performed for predicting prices the</w:t>
      </w:r>
      <w:r w:rsidRPr="00B07583">
        <w:t xml:space="preserve"> closing price for each day </w:t>
      </w:r>
      <w:r>
        <w:t>was considered to</w:t>
      </w:r>
      <w:r w:rsidRPr="00B07583">
        <w:t xml:space="preserve"> be the average of a set of previously observed values. </w:t>
      </w:r>
      <w:r>
        <w:br/>
      </w:r>
      <w:r w:rsidR="00760E4E">
        <w:t>But since this is a Time-Series data we cannot simply use the average of the prices so i</w:t>
      </w:r>
      <w:r w:rsidRPr="00B07583">
        <w:t xml:space="preserve">nstead </w:t>
      </w:r>
      <w:r w:rsidR="00760E4E">
        <w:t>it is beneficial to</w:t>
      </w:r>
      <w:r w:rsidRPr="00B07583">
        <w:t xml:space="preserve"> </w:t>
      </w:r>
      <w:r w:rsidR="00760E4E">
        <w:t>use</w:t>
      </w:r>
      <w:r w:rsidRPr="00B07583">
        <w:t xml:space="preserve"> the moving average technique</w:t>
      </w:r>
      <w:r w:rsidR="00760E4E">
        <w:t>. The ‘Moving Average’</w:t>
      </w:r>
      <w:r w:rsidRPr="00B07583">
        <w:t xml:space="preserve"> </w:t>
      </w:r>
      <w:r w:rsidR="00760E4E">
        <w:t xml:space="preserve">technique </w:t>
      </w:r>
      <w:r w:rsidRPr="00B07583">
        <w:t>uses the latest set of values for each prediction</w:t>
      </w:r>
      <w:r w:rsidR="00760E4E">
        <w:t xml:space="preserve"> from the given dataset</w:t>
      </w:r>
      <w:r w:rsidR="00820C20">
        <w:t xml:space="preserve"> i.e. </w:t>
      </w:r>
      <w:r w:rsidRPr="00B07583">
        <w:t xml:space="preserve">for each subsequent step, the predicted values are taken into consideration while removing the oldest observed value from the set. </w:t>
      </w:r>
    </w:p>
    <w:p w14:paraId="7F9DF059" w14:textId="37DD8B79" w:rsidR="00820C20" w:rsidRDefault="00430054" w:rsidP="00820C20">
      <w:pPr>
        <w:autoSpaceDE w:val="0"/>
        <w:autoSpaceDN w:val="0"/>
        <w:adjustRightInd w:val="0"/>
        <w:jc w:val="center"/>
      </w:pPr>
      <w:r>
        <w:pict w14:anchorId="0A13731B">
          <v:shape id="_x0000_i1046" type="#_x0000_t75" style="width:357.8pt;height:132pt">
            <v:imagedata r:id="rId36" o:title="20"/>
          </v:shape>
        </w:pict>
      </w:r>
      <w:r w:rsidR="00820C20">
        <w:br/>
      </w:r>
      <w:r w:rsidR="00F81F72">
        <w:br/>
      </w:r>
    </w:p>
    <w:p w14:paraId="076BEB94" w14:textId="08A68C81" w:rsidR="00820C20" w:rsidRPr="00820C20" w:rsidRDefault="00820C20" w:rsidP="00820C20">
      <w:pPr>
        <w:autoSpaceDE w:val="0"/>
        <w:autoSpaceDN w:val="0"/>
        <w:adjustRightInd w:val="0"/>
        <w:jc w:val="center"/>
        <w:rPr>
          <w:b/>
          <w:sz w:val="16"/>
          <w:szCs w:val="16"/>
        </w:rPr>
      </w:pPr>
      <w:r w:rsidRPr="00820C20">
        <w:rPr>
          <w:b/>
          <w:sz w:val="16"/>
          <w:szCs w:val="16"/>
        </w:rPr>
        <w:t xml:space="preserve">Fig. 3.4.1 ‘Moving-Average’ for Time-Series Prediction </w:t>
      </w:r>
    </w:p>
    <w:p w14:paraId="4A9FAC59" w14:textId="77777777" w:rsidR="00B07583" w:rsidRDefault="00B07583" w:rsidP="0096130F">
      <w:pPr>
        <w:autoSpaceDE w:val="0"/>
        <w:autoSpaceDN w:val="0"/>
        <w:adjustRightInd w:val="0"/>
        <w:jc w:val="both"/>
      </w:pPr>
    </w:p>
    <w:p w14:paraId="6EEA5880" w14:textId="67092C68" w:rsidR="00820C20" w:rsidRDefault="00F81F72" w:rsidP="0096130F">
      <w:pPr>
        <w:autoSpaceDE w:val="0"/>
        <w:autoSpaceDN w:val="0"/>
        <w:adjustRightInd w:val="0"/>
        <w:jc w:val="both"/>
      </w:pPr>
      <w:r>
        <w:br/>
      </w:r>
    </w:p>
    <w:p w14:paraId="27A7B820" w14:textId="35399675" w:rsidR="00820C20" w:rsidRDefault="00820C20" w:rsidP="00820C20">
      <w:pPr>
        <w:autoSpaceDE w:val="0"/>
        <w:autoSpaceDN w:val="0"/>
        <w:adjustRightInd w:val="0"/>
        <w:jc w:val="both"/>
      </w:pPr>
      <w:r>
        <w:t>As we can see from the above figure we can see in the first bar the observed values and the values to be predicted values are considered, and that’s the hypothesis. In the second bar we can see that for the first step the predicted value is shown with respect to the average. In the third bar we can see that the recent predicted value</w:t>
      </w:r>
      <w:r w:rsidRPr="00B07583">
        <w:t xml:space="preserve"> </w:t>
      </w:r>
      <w:r>
        <w:t>is</w:t>
      </w:r>
      <w:r w:rsidRPr="00B07583">
        <w:t xml:space="preserve"> taken into consideration </w:t>
      </w:r>
      <w:r>
        <w:t>and the arrow jumps to the newest value as it removes</w:t>
      </w:r>
      <w:r w:rsidRPr="00B07583">
        <w:t xml:space="preserve"> the oldest observed value from the set</w:t>
      </w:r>
      <w:r>
        <w:t xml:space="preserve"> and bases its prediction on the newest value</w:t>
      </w:r>
      <w:r w:rsidRPr="00B07583">
        <w:t>.</w:t>
      </w:r>
    </w:p>
    <w:p w14:paraId="6CB49C28" w14:textId="6E2A49F5" w:rsidR="00820C20" w:rsidRDefault="00820C20" w:rsidP="00820C20">
      <w:pPr>
        <w:autoSpaceDE w:val="0"/>
        <w:autoSpaceDN w:val="0"/>
        <w:adjustRightInd w:val="0"/>
        <w:jc w:val="both"/>
      </w:pPr>
      <w:r>
        <w:t>For the ‘Moving-Average’ we will need the dates and the closing price</w:t>
      </w:r>
      <w:r w:rsidR="00782986">
        <w:t xml:space="preserve"> of the stock for which we will create a </w:t>
      </w:r>
      <w:proofErr w:type="spellStart"/>
      <w:r w:rsidR="00782986">
        <w:t>dataframe</w:t>
      </w:r>
      <w:proofErr w:type="spellEnd"/>
      <w:r>
        <w:t xml:space="preserve"> </w:t>
      </w:r>
      <w:r w:rsidR="00782986">
        <w:t>containing</w:t>
      </w:r>
      <w:r>
        <w:t xml:space="preserve"> only the </w:t>
      </w:r>
      <w:r w:rsidRPr="00782986">
        <w:rPr>
          <w:rStyle w:val="Emphasis"/>
          <w:i w:val="0"/>
        </w:rPr>
        <w:t>Date</w:t>
      </w:r>
      <w:r w:rsidRPr="00782986">
        <w:rPr>
          <w:i/>
        </w:rPr>
        <w:t xml:space="preserve"> </w:t>
      </w:r>
      <w:r w:rsidRPr="00782986">
        <w:t>and</w:t>
      </w:r>
      <w:r w:rsidRPr="00782986">
        <w:rPr>
          <w:i/>
        </w:rPr>
        <w:t xml:space="preserve"> </w:t>
      </w:r>
      <w:r w:rsidRPr="00782986">
        <w:rPr>
          <w:rStyle w:val="Emphasis"/>
          <w:i w:val="0"/>
        </w:rPr>
        <w:t>Close</w:t>
      </w:r>
      <w:r>
        <w:t xml:space="preserve"> price columns, then split it into train and validation sets to verify our predictions.</w:t>
      </w:r>
    </w:p>
    <w:p w14:paraId="112401D0" w14:textId="2AEA6CC8" w:rsidR="00782986" w:rsidRDefault="00430054" w:rsidP="00820C20">
      <w:pPr>
        <w:autoSpaceDE w:val="0"/>
        <w:autoSpaceDN w:val="0"/>
        <w:adjustRightInd w:val="0"/>
        <w:jc w:val="both"/>
      </w:pPr>
      <w:r>
        <w:lastRenderedPageBreak/>
        <w:pict w14:anchorId="4F59EE7E">
          <v:shape id="_x0000_i1047" type="#_x0000_t75" style="width:396pt;height:145.65pt">
            <v:imagedata r:id="rId37" o:title="21-ma"/>
          </v:shape>
        </w:pict>
      </w:r>
      <w:r w:rsidR="00D8693E">
        <w:br/>
      </w:r>
    </w:p>
    <w:p w14:paraId="6C4A88AD" w14:textId="2BD88B6F" w:rsidR="00D8693E" w:rsidRPr="00820C20" w:rsidRDefault="00D8693E" w:rsidP="00D8693E">
      <w:pPr>
        <w:autoSpaceDE w:val="0"/>
        <w:autoSpaceDN w:val="0"/>
        <w:adjustRightInd w:val="0"/>
        <w:jc w:val="center"/>
        <w:rPr>
          <w:b/>
          <w:sz w:val="16"/>
          <w:szCs w:val="16"/>
        </w:rPr>
      </w:pPr>
      <w:r>
        <w:rPr>
          <w:b/>
          <w:sz w:val="16"/>
          <w:szCs w:val="16"/>
        </w:rPr>
        <w:t>Fig. 3.4.1</w:t>
      </w:r>
      <w:r w:rsidRPr="00820C20">
        <w:rPr>
          <w:b/>
          <w:sz w:val="16"/>
          <w:szCs w:val="16"/>
        </w:rPr>
        <w:t xml:space="preserve"> ‘Moving-Average’ </w:t>
      </w:r>
      <w:r>
        <w:rPr>
          <w:b/>
          <w:sz w:val="16"/>
          <w:szCs w:val="16"/>
        </w:rPr>
        <w:t>Plot based on the Predicted Values for Stock</w:t>
      </w:r>
      <w:r w:rsidR="00CF595F">
        <w:rPr>
          <w:b/>
          <w:sz w:val="16"/>
          <w:szCs w:val="16"/>
        </w:rPr>
        <w:t xml:space="preserve"> Predictions</w:t>
      </w:r>
    </w:p>
    <w:p w14:paraId="4D6977E3" w14:textId="77777777" w:rsidR="00D8693E" w:rsidRDefault="00D8693E" w:rsidP="00820C20">
      <w:pPr>
        <w:autoSpaceDE w:val="0"/>
        <w:autoSpaceDN w:val="0"/>
        <w:adjustRightInd w:val="0"/>
        <w:jc w:val="both"/>
      </w:pPr>
    </w:p>
    <w:p w14:paraId="56FEE74A" w14:textId="7BB05BC5" w:rsidR="00D16117" w:rsidRPr="00472B3C" w:rsidRDefault="00472B3C" w:rsidP="0096130F">
      <w:pPr>
        <w:autoSpaceDE w:val="0"/>
        <w:autoSpaceDN w:val="0"/>
        <w:adjustRightInd w:val="0"/>
        <w:jc w:val="both"/>
      </w:pPr>
      <w:r>
        <w:br/>
      </w:r>
      <w:r w:rsidR="00B07583">
        <w:rPr>
          <w:b/>
          <w:bCs/>
          <w:spacing w:val="24"/>
          <w:kern w:val="1"/>
        </w:rPr>
        <w:t>3.4.2</w:t>
      </w:r>
      <w:r>
        <w:rPr>
          <w:b/>
          <w:bCs/>
          <w:spacing w:val="24"/>
          <w:kern w:val="1"/>
        </w:rPr>
        <w:t xml:space="preserve">  Linear Regression :</w:t>
      </w:r>
      <w:r>
        <w:br/>
      </w:r>
      <w:r w:rsidR="00C612C4">
        <w:br/>
      </w:r>
      <w:r>
        <w:t xml:space="preserve">Linear Regression is the most basic algorithm that is used to test any data, similarly there have been attempts at using this algorithm on time series data to analyze the depth of features which should be used for a more better result. </w:t>
      </w:r>
      <w:r w:rsidRPr="00472B3C">
        <w:t xml:space="preserve">The linear regression model </w:t>
      </w:r>
      <w:r>
        <w:t xml:space="preserve">is a very basic of machine learning algorithms and it </w:t>
      </w:r>
      <w:r w:rsidRPr="00472B3C">
        <w:t>returns an equation that determines the relationship between the independent variables and the dependent variable</w:t>
      </w:r>
      <w:r>
        <w:t xml:space="preserve"> showcasing their linearity with each other</w:t>
      </w:r>
      <w:r w:rsidRPr="00472B3C">
        <w:t>.</w:t>
      </w:r>
      <w:r w:rsidR="00F81F72">
        <w:br/>
      </w:r>
      <w:r w:rsidR="00D16117">
        <w:br/>
        <w:t>T</w:t>
      </w:r>
      <w:r w:rsidR="00D16117" w:rsidRPr="00472B3C">
        <w:t>he equation for line</w:t>
      </w:r>
      <w:r w:rsidR="00D16117">
        <w:t>ar regression can be written as below</w:t>
      </w:r>
      <w:r w:rsidR="0096130F">
        <w:t xml:space="preserve"> :</w:t>
      </w:r>
      <w:r w:rsidR="00F81F72">
        <w:br/>
      </w:r>
    </w:p>
    <w:p w14:paraId="51822AE9" w14:textId="32FB040F" w:rsidR="00D16117" w:rsidRDefault="00D16117" w:rsidP="00D16117">
      <w:pPr>
        <w:autoSpaceDE w:val="0"/>
        <w:autoSpaceDN w:val="0"/>
        <w:adjustRightInd w:val="0"/>
        <w:jc w:val="center"/>
      </w:pPr>
      <w:r>
        <w:br/>
      </w:r>
      <w:r w:rsidR="00430054">
        <w:pict w14:anchorId="41253D40">
          <v:shape id="_x0000_i1048" type="#_x0000_t75" style="width:149.45pt;height:85.65pt">
            <v:imagedata r:id="rId38" o:title="17" croptop="847f" cropbottom="2125f" cropleft="921f" cropright="5054f"/>
          </v:shape>
        </w:pict>
      </w:r>
      <w:r w:rsidR="00937027">
        <w:br/>
      </w:r>
    </w:p>
    <w:p w14:paraId="3B213624" w14:textId="5D364E4D" w:rsidR="00EC13FB" w:rsidRDefault="00937027" w:rsidP="0096130F">
      <w:pPr>
        <w:autoSpaceDE w:val="0"/>
        <w:autoSpaceDN w:val="0"/>
        <w:adjustRightInd w:val="0"/>
        <w:jc w:val="both"/>
      </w:pPr>
      <w:r>
        <w:t xml:space="preserve">Consider the below plot from the Linear Regression performed on the Stock Market Dataset for further explanation of performance and efficiency. </w:t>
      </w:r>
      <w:r w:rsidR="004B7BE9">
        <w:br/>
      </w:r>
      <w:r>
        <w:br/>
      </w:r>
    </w:p>
    <w:p w14:paraId="14B65F98" w14:textId="6E3AE53F" w:rsidR="00EC13FB" w:rsidRDefault="00430054" w:rsidP="0096130F">
      <w:pPr>
        <w:autoSpaceDE w:val="0"/>
        <w:autoSpaceDN w:val="0"/>
        <w:adjustRightInd w:val="0"/>
        <w:jc w:val="both"/>
      </w:pPr>
      <w:r>
        <w:pict w14:anchorId="6DEA6149">
          <v:shape id="_x0000_i1049" type="#_x0000_t75" style="width:396pt;height:151.1pt">
            <v:imagedata r:id="rId39" o:title="21-lin"/>
          </v:shape>
        </w:pict>
      </w:r>
      <w:r w:rsidR="004B7BE9">
        <w:br/>
      </w:r>
      <w:r w:rsidR="00CF595F">
        <w:br/>
      </w:r>
    </w:p>
    <w:p w14:paraId="410F8694" w14:textId="0BADDFEA" w:rsidR="00CF595F" w:rsidRPr="00820C20" w:rsidRDefault="00CF595F" w:rsidP="00CF595F">
      <w:pPr>
        <w:autoSpaceDE w:val="0"/>
        <w:autoSpaceDN w:val="0"/>
        <w:adjustRightInd w:val="0"/>
        <w:jc w:val="center"/>
        <w:rPr>
          <w:b/>
          <w:sz w:val="16"/>
          <w:szCs w:val="16"/>
        </w:rPr>
      </w:pPr>
      <w:r>
        <w:rPr>
          <w:b/>
          <w:sz w:val="16"/>
          <w:szCs w:val="16"/>
        </w:rPr>
        <w:t>Fig. 3.4.2</w:t>
      </w:r>
      <w:r w:rsidRPr="00820C20">
        <w:rPr>
          <w:b/>
          <w:sz w:val="16"/>
          <w:szCs w:val="16"/>
        </w:rPr>
        <w:t xml:space="preserve"> </w:t>
      </w:r>
      <w:r>
        <w:rPr>
          <w:b/>
          <w:sz w:val="16"/>
          <w:szCs w:val="16"/>
        </w:rPr>
        <w:t>Linear Regression</w:t>
      </w:r>
      <w:r w:rsidRPr="00820C20">
        <w:rPr>
          <w:b/>
          <w:sz w:val="16"/>
          <w:szCs w:val="16"/>
        </w:rPr>
        <w:t xml:space="preserve"> </w:t>
      </w:r>
      <w:r>
        <w:rPr>
          <w:b/>
          <w:sz w:val="16"/>
          <w:szCs w:val="16"/>
        </w:rPr>
        <w:t>Plot based on the Predicted Values for Stock</w:t>
      </w:r>
      <w:r w:rsidRPr="00820C20">
        <w:rPr>
          <w:b/>
          <w:sz w:val="16"/>
          <w:szCs w:val="16"/>
        </w:rPr>
        <w:t xml:space="preserve"> Prediction</w:t>
      </w:r>
      <w:r>
        <w:rPr>
          <w:b/>
          <w:sz w:val="16"/>
          <w:szCs w:val="16"/>
        </w:rPr>
        <w:t>s</w:t>
      </w:r>
      <w:r w:rsidRPr="00820C20">
        <w:rPr>
          <w:b/>
          <w:sz w:val="16"/>
          <w:szCs w:val="16"/>
        </w:rPr>
        <w:t xml:space="preserve"> </w:t>
      </w:r>
    </w:p>
    <w:p w14:paraId="63A95D83" w14:textId="3544BBCE" w:rsidR="00937027" w:rsidRPr="00937027" w:rsidRDefault="00CF595F" w:rsidP="00106CD7">
      <w:pPr>
        <w:autoSpaceDE w:val="0"/>
        <w:autoSpaceDN w:val="0"/>
        <w:adjustRightInd w:val="0"/>
        <w:jc w:val="both"/>
      </w:pPr>
      <w:r w:rsidRPr="00937027">
        <w:rPr>
          <w:b/>
          <w:bCs/>
          <w:spacing w:val="24"/>
          <w:kern w:val="1"/>
        </w:rPr>
        <w:lastRenderedPageBreak/>
        <w:t>3.4.3</w:t>
      </w:r>
      <w:r w:rsidR="00D16117" w:rsidRPr="00937027">
        <w:rPr>
          <w:b/>
          <w:bCs/>
          <w:spacing w:val="24"/>
          <w:kern w:val="1"/>
        </w:rPr>
        <w:t xml:space="preserve">  ARIMA :</w:t>
      </w:r>
      <w:r w:rsidR="00F81F72">
        <w:rPr>
          <w:b/>
          <w:bCs/>
          <w:spacing w:val="24"/>
          <w:kern w:val="1"/>
        </w:rPr>
        <w:br/>
      </w:r>
      <w:r w:rsidR="00D16117">
        <w:rPr>
          <w:b/>
          <w:bCs/>
          <w:spacing w:val="24"/>
          <w:kern w:val="1"/>
        </w:rPr>
        <w:br/>
      </w:r>
      <w:r w:rsidR="00D16117">
        <w:rPr>
          <w:b/>
          <w:bCs/>
          <w:spacing w:val="24"/>
          <w:kern w:val="1"/>
        </w:rPr>
        <w:br/>
      </w:r>
      <w:r w:rsidR="00D16117" w:rsidRPr="00937027">
        <w:t>Recently ARIMA</w:t>
      </w:r>
      <w:r w:rsidR="00937027" w:rsidRPr="00937027">
        <w:t xml:space="preserve"> (</w:t>
      </w:r>
      <w:r w:rsidR="00937027" w:rsidRPr="00937027">
        <w:rPr>
          <w:bCs/>
        </w:rPr>
        <w:t>Autoregressive Integrated Moving Average Model</w:t>
      </w:r>
      <w:r w:rsidR="00937027" w:rsidRPr="00937027">
        <w:t>)</w:t>
      </w:r>
      <w:r w:rsidR="00D16117" w:rsidRPr="00937027">
        <w:t xml:space="preserve"> has been very popular statistical method for time series forecasting using machine learning. </w:t>
      </w:r>
      <w:r w:rsidR="00106CD7">
        <w:t>T</w:t>
      </w:r>
      <w:r w:rsidR="00937027" w:rsidRPr="00937027">
        <w:t xml:space="preserve">his acronym is descriptive, capturing the key aspects of the model itself. Briefly, </w:t>
      </w:r>
      <w:r w:rsidR="00937027">
        <w:t>the key aspect</w:t>
      </w:r>
      <w:r w:rsidR="00937027" w:rsidRPr="00937027">
        <w:t xml:space="preserve"> are</w:t>
      </w:r>
      <w:r w:rsidR="00937027">
        <w:t xml:space="preserve"> as below </w:t>
      </w:r>
      <w:r w:rsidR="00937027" w:rsidRPr="00937027">
        <w:t>:</w:t>
      </w:r>
      <w:r w:rsidR="00937027">
        <w:br/>
      </w:r>
      <w:proofErr w:type="spellStart"/>
      <w:r w:rsidR="00937027" w:rsidRPr="00937027">
        <w:rPr>
          <w:bCs/>
        </w:rPr>
        <w:t>i</w:t>
      </w:r>
      <w:proofErr w:type="spellEnd"/>
      <w:r w:rsidR="00937027" w:rsidRPr="00937027">
        <w:rPr>
          <w:bCs/>
        </w:rPr>
        <w:t>)</w:t>
      </w:r>
      <w:r w:rsidR="00937027">
        <w:rPr>
          <w:b/>
          <w:bCs/>
        </w:rPr>
        <w:t xml:space="preserve"> </w:t>
      </w:r>
      <w:r w:rsidR="00937027" w:rsidRPr="00937027">
        <w:rPr>
          <w:b/>
          <w:bCs/>
        </w:rPr>
        <w:t>AR</w:t>
      </w:r>
      <w:r w:rsidR="00937027" w:rsidRPr="00937027">
        <w:t xml:space="preserve">: </w:t>
      </w:r>
      <w:proofErr w:type="spellStart"/>
      <w:r w:rsidR="00937027" w:rsidRPr="00937027">
        <w:rPr>
          <w:i/>
          <w:iCs/>
        </w:rPr>
        <w:t>Autoregression</w:t>
      </w:r>
      <w:proofErr w:type="spellEnd"/>
      <w:r w:rsidR="00106CD7">
        <w:t xml:space="preserve"> – Uses</w:t>
      </w:r>
      <w:r w:rsidR="00937027" w:rsidRPr="00937027">
        <w:t xml:space="preserve"> the dependent relationship between an observation and some number of lagged observations.</w:t>
      </w:r>
      <w:r w:rsidR="00937027">
        <w:br/>
      </w:r>
      <w:r w:rsidR="00937027" w:rsidRPr="00937027">
        <w:rPr>
          <w:bCs/>
        </w:rPr>
        <w:t>i</w:t>
      </w:r>
      <w:r w:rsidR="00937027">
        <w:rPr>
          <w:bCs/>
        </w:rPr>
        <w:t>i</w:t>
      </w:r>
      <w:r w:rsidR="00937027" w:rsidRPr="00937027">
        <w:rPr>
          <w:bCs/>
        </w:rPr>
        <w:t>)</w:t>
      </w:r>
      <w:r w:rsidR="00937027">
        <w:rPr>
          <w:bCs/>
        </w:rPr>
        <w:t xml:space="preserve"> </w:t>
      </w:r>
      <w:r w:rsidR="00937027" w:rsidRPr="00937027">
        <w:rPr>
          <w:b/>
          <w:bCs/>
        </w:rPr>
        <w:t>I</w:t>
      </w:r>
      <w:r w:rsidR="00937027" w:rsidRPr="00937027">
        <w:t xml:space="preserve">: </w:t>
      </w:r>
      <w:r w:rsidR="00937027" w:rsidRPr="00937027">
        <w:rPr>
          <w:i/>
          <w:iCs/>
        </w:rPr>
        <w:t>Integrated</w:t>
      </w:r>
      <w:r w:rsidR="00106CD7">
        <w:t xml:space="preserve"> – Uses</w:t>
      </w:r>
      <w:r w:rsidR="00937027" w:rsidRPr="00937027">
        <w:t xml:space="preserve"> d</w:t>
      </w:r>
      <w:r w:rsidR="00106CD7">
        <w:t xml:space="preserve">ifferencing of raw observations </w:t>
      </w:r>
      <w:r w:rsidR="00937027" w:rsidRPr="00937027">
        <w:t>in order to make the time series stationary.</w:t>
      </w:r>
      <w:r w:rsidR="00937027">
        <w:br/>
      </w:r>
      <w:r w:rsidR="00937027" w:rsidRPr="00937027">
        <w:rPr>
          <w:bCs/>
        </w:rPr>
        <w:t>i</w:t>
      </w:r>
      <w:r w:rsidR="00937027">
        <w:rPr>
          <w:bCs/>
        </w:rPr>
        <w:t>ii</w:t>
      </w:r>
      <w:r w:rsidR="00937027" w:rsidRPr="00937027">
        <w:rPr>
          <w:bCs/>
        </w:rPr>
        <w:t>)</w:t>
      </w:r>
      <w:r w:rsidR="00937027">
        <w:rPr>
          <w:bCs/>
        </w:rPr>
        <w:t xml:space="preserve"> </w:t>
      </w:r>
      <w:r w:rsidR="00937027" w:rsidRPr="00937027">
        <w:rPr>
          <w:b/>
          <w:bCs/>
        </w:rPr>
        <w:t>MA</w:t>
      </w:r>
      <w:r w:rsidR="00937027" w:rsidRPr="00937027">
        <w:t xml:space="preserve">: </w:t>
      </w:r>
      <w:r w:rsidR="00937027" w:rsidRPr="00937027">
        <w:rPr>
          <w:i/>
          <w:iCs/>
        </w:rPr>
        <w:t>Moving Average</w:t>
      </w:r>
      <w:r w:rsidR="00106CD7">
        <w:t xml:space="preserve"> –</w:t>
      </w:r>
      <w:r w:rsidR="00937027" w:rsidRPr="00937027">
        <w:t xml:space="preserve"> </w:t>
      </w:r>
      <w:r w:rsidR="00106CD7">
        <w:t>Uses</w:t>
      </w:r>
      <w:r w:rsidR="00937027" w:rsidRPr="00937027">
        <w:t xml:space="preserve"> the dependency between an observation and a residual error from a moving average model applied to lagged observations.</w:t>
      </w:r>
    </w:p>
    <w:p w14:paraId="112D2995" w14:textId="39E02429" w:rsidR="00D16117" w:rsidRPr="00937027" w:rsidRDefault="00106CD7" w:rsidP="00937027">
      <w:pPr>
        <w:autoSpaceDE w:val="0"/>
        <w:autoSpaceDN w:val="0"/>
        <w:adjustRightInd w:val="0"/>
        <w:jc w:val="both"/>
      </w:pPr>
      <w:r>
        <w:br/>
      </w:r>
      <w:r w:rsidR="00D16117">
        <w:t xml:space="preserve">An improvement to the basic algorithms such as Linear Regression the </w:t>
      </w:r>
      <w:r w:rsidR="00D16117" w:rsidRPr="00D16117">
        <w:t>ARIMA models take into account the past values to predict the future values. There are three important parameters in ARIMA:</w:t>
      </w:r>
    </w:p>
    <w:p w14:paraId="0CA10615" w14:textId="536EA8FF" w:rsidR="00D16117" w:rsidRPr="00D16117" w:rsidRDefault="00233BE3" w:rsidP="00D16117">
      <w:pPr>
        <w:numPr>
          <w:ilvl w:val="0"/>
          <w:numId w:val="29"/>
        </w:numPr>
        <w:spacing w:before="100" w:beforeAutospacing="1" w:after="100" w:afterAutospacing="1"/>
      </w:pPr>
      <w:r>
        <w:t xml:space="preserve">p – </w:t>
      </w:r>
      <w:r w:rsidR="00D16117" w:rsidRPr="00D16117">
        <w:t>past values used</w:t>
      </w:r>
      <w:r>
        <w:t xml:space="preserve"> for forecasting the next value</w:t>
      </w:r>
    </w:p>
    <w:p w14:paraId="18731C03" w14:textId="5CC6E56D" w:rsidR="00D16117" w:rsidRPr="00D16117" w:rsidRDefault="00233BE3" w:rsidP="00D16117">
      <w:pPr>
        <w:numPr>
          <w:ilvl w:val="0"/>
          <w:numId w:val="29"/>
        </w:numPr>
        <w:spacing w:before="100" w:beforeAutospacing="1" w:after="100" w:afterAutospacing="1"/>
      </w:pPr>
      <w:r>
        <w:t xml:space="preserve">q – </w:t>
      </w:r>
      <w:r w:rsidR="00D16117" w:rsidRPr="00D16117">
        <w:t>past</w:t>
      </w:r>
      <w:r>
        <w:t xml:space="preserve"> </w:t>
      </w:r>
      <w:r w:rsidR="00D16117" w:rsidRPr="00D16117">
        <w:t>forecast errors us</w:t>
      </w:r>
      <w:r>
        <w:t>ed to predict the future values</w:t>
      </w:r>
    </w:p>
    <w:p w14:paraId="13066467" w14:textId="2CE00D42" w:rsidR="00D16117" w:rsidRPr="00D16117" w:rsidRDefault="00233BE3" w:rsidP="00D16117">
      <w:pPr>
        <w:numPr>
          <w:ilvl w:val="0"/>
          <w:numId w:val="29"/>
        </w:numPr>
        <w:spacing w:before="100" w:beforeAutospacing="1" w:after="100" w:afterAutospacing="1"/>
      </w:pPr>
      <w:r>
        <w:t xml:space="preserve">d – </w:t>
      </w:r>
      <w:r w:rsidR="00D16117" w:rsidRPr="00D16117">
        <w:t>order</w:t>
      </w:r>
      <w:r>
        <w:t xml:space="preserve"> of differencing</w:t>
      </w:r>
    </w:p>
    <w:p w14:paraId="4FF9F401" w14:textId="1D39D50B" w:rsidR="000F4A0B" w:rsidRPr="00106CD7" w:rsidRDefault="00233BE3" w:rsidP="00F81F72">
      <w:pPr>
        <w:pStyle w:val="NormalWeb"/>
        <w:jc w:val="both"/>
        <w:rPr>
          <w:sz w:val="20"/>
          <w:szCs w:val="20"/>
        </w:rPr>
      </w:pPr>
      <w:r w:rsidRPr="00233BE3">
        <w:rPr>
          <w:sz w:val="20"/>
          <w:szCs w:val="20"/>
        </w:rPr>
        <w:t>But as linear regression the ARIMA also has one disadvantage i.e. the p</w:t>
      </w:r>
      <w:r w:rsidR="00D16117" w:rsidRPr="00D16117">
        <w:rPr>
          <w:sz w:val="20"/>
          <w:szCs w:val="20"/>
        </w:rPr>
        <w:t xml:space="preserve">arameter tuning </w:t>
      </w:r>
      <w:r w:rsidRPr="00233BE3">
        <w:rPr>
          <w:sz w:val="20"/>
          <w:szCs w:val="20"/>
        </w:rPr>
        <w:t xml:space="preserve">which has to be done </w:t>
      </w:r>
      <w:r w:rsidR="00D16117" w:rsidRPr="00D16117">
        <w:rPr>
          <w:sz w:val="20"/>
          <w:szCs w:val="20"/>
        </w:rPr>
        <w:t xml:space="preserve">for ARIMA </w:t>
      </w:r>
      <w:r w:rsidRPr="00233BE3">
        <w:rPr>
          <w:sz w:val="20"/>
          <w:szCs w:val="20"/>
        </w:rPr>
        <w:t xml:space="preserve">models </w:t>
      </w:r>
      <w:r w:rsidR="00D16117" w:rsidRPr="00D16117">
        <w:rPr>
          <w:sz w:val="20"/>
          <w:szCs w:val="20"/>
        </w:rPr>
        <w:t xml:space="preserve">consumes a lot of time. </w:t>
      </w:r>
      <w:r w:rsidRPr="00233BE3">
        <w:rPr>
          <w:sz w:val="20"/>
          <w:szCs w:val="20"/>
        </w:rPr>
        <w:t>But a solution to this is to use the</w:t>
      </w:r>
      <w:r w:rsidR="00D16117" w:rsidRPr="00D16117">
        <w:rPr>
          <w:sz w:val="20"/>
          <w:szCs w:val="20"/>
        </w:rPr>
        <w:t xml:space="preserve"> auto</w:t>
      </w:r>
      <w:r w:rsidRPr="00233BE3">
        <w:rPr>
          <w:sz w:val="20"/>
          <w:szCs w:val="20"/>
        </w:rPr>
        <w:t xml:space="preserve"> tune</w:t>
      </w:r>
      <w:r w:rsidR="00D16117" w:rsidRPr="00D16117">
        <w:rPr>
          <w:sz w:val="20"/>
          <w:szCs w:val="20"/>
        </w:rPr>
        <w:t xml:space="preserve"> ARIMA</w:t>
      </w:r>
      <w:r w:rsidRPr="00233BE3">
        <w:rPr>
          <w:sz w:val="20"/>
          <w:szCs w:val="20"/>
        </w:rPr>
        <w:t xml:space="preserve"> models</w:t>
      </w:r>
      <w:r w:rsidR="00D16117" w:rsidRPr="00D16117">
        <w:rPr>
          <w:sz w:val="20"/>
          <w:szCs w:val="20"/>
        </w:rPr>
        <w:t xml:space="preserve"> which automatically selects the best combination of (</w:t>
      </w:r>
      <w:proofErr w:type="spellStart"/>
      <w:proofErr w:type="gramStart"/>
      <w:r w:rsidR="00D16117" w:rsidRPr="00D16117">
        <w:rPr>
          <w:sz w:val="20"/>
          <w:szCs w:val="20"/>
        </w:rPr>
        <w:t>p,q</w:t>
      </w:r>
      <w:proofErr w:type="gramEnd"/>
      <w:r w:rsidR="00D16117" w:rsidRPr="00D16117">
        <w:rPr>
          <w:sz w:val="20"/>
          <w:szCs w:val="20"/>
        </w:rPr>
        <w:t>,d</w:t>
      </w:r>
      <w:proofErr w:type="spellEnd"/>
      <w:r>
        <w:rPr>
          <w:sz w:val="20"/>
          <w:szCs w:val="20"/>
        </w:rPr>
        <w:t>) that provides the least error and u</w:t>
      </w:r>
      <w:r w:rsidRPr="00233BE3">
        <w:rPr>
          <w:sz w:val="20"/>
          <w:szCs w:val="20"/>
        </w:rPr>
        <w:t xml:space="preserve">sing </w:t>
      </w:r>
      <w:r>
        <w:rPr>
          <w:sz w:val="20"/>
          <w:szCs w:val="20"/>
        </w:rPr>
        <w:t xml:space="preserve">these values, the model might capture the </w:t>
      </w:r>
      <w:r w:rsidRPr="00233BE3">
        <w:rPr>
          <w:sz w:val="20"/>
          <w:szCs w:val="20"/>
        </w:rPr>
        <w:t xml:space="preserve">increasing trend in the series. Although the predictions using this technique are far better than that of the previously implemented machine learning models, </w:t>
      </w:r>
      <w:r>
        <w:rPr>
          <w:sz w:val="20"/>
          <w:szCs w:val="20"/>
        </w:rPr>
        <w:t>it was observed that these predictions were</w:t>
      </w:r>
      <w:r w:rsidRPr="00233BE3">
        <w:rPr>
          <w:sz w:val="20"/>
          <w:szCs w:val="20"/>
        </w:rPr>
        <w:t xml:space="preserve"> still not close to the real values</w:t>
      </w:r>
      <w:r>
        <w:rPr>
          <w:sz w:val="20"/>
          <w:szCs w:val="20"/>
        </w:rPr>
        <w:t xml:space="preserve"> where the model </w:t>
      </w:r>
      <w:r w:rsidRPr="00233BE3">
        <w:rPr>
          <w:sz w:val="20"/>
          <w:szCs w:val="20"/>
        </w:rPr>
        <w:t xml:space="preserve">captured a trend in the series, but </w:t>
      </w:r>
      <w:r>
        <w:rPr>
          <w:sz w:val="20"/>
          <w:szCs w:val="20"/>
        </w:rPr>
        <w:t xml:space="preserve">tends to ignore </w:t>
      </w:r>
      <w:r w:rsidRPr="00233BE3">
        <w:rPr>
          <w:sz w:val="20"/>
          <w:szCs w:val="20"/>
        </w:rPr>
        <w:t>the seasonal</w:t>
      </w:r>
      <w:r w:rsidR="0096130F">
        <w:rPr>
          <w:sz w:val="20"/>
          <w:szCs w:val="20"/>
        </w:rPr>
        <w:t>ity</w:t>
      </w:r>
      <w:r w:rsidRPr="00233BE3">
        <w:rPr>
          <w:sz w:val="20"/>
          <w:szCs w:val="20"/>
        </w:rPr>
        <w:t xml:space="preserve"> part. </w:t>
      </w:r>
      <w:r>
        <w:rPr>
          <w:sz w:val="20"/>
          <w:szCs w:val="20"/>
        </w:rPr>
        <w:t>An improvisation to ARIMA models was PROPHET models which will be discussed next.</w:t>
      </w:r>
      <w:r w:rsidR="00F81F72">
        <w:rPr>
          <w:sz w:val="20"/>
          <w:szCs w:val="20"/>
        </w:rPr>
        <w:br/>
      </w:r>
      <w:r>
        <w:rPr>
          <w:sz w:val="20"/>
          <w:szCs w:val="20"/>
        </w:rPr>
        <w:br/>
      </w:r>
      <w:r>
        <w:rPr>
          <w:sz w:val="20"/>
          <w:szCs w:val="20"/>
        </w:rPr>
        <w:br/>
      </w:r>
      <w:r w:rsidRPr="00106CD7">
        <w:rPr>
          <w:b/>
          <w:bCs/>
          <w:spacing w:val="24"/>
          <w:kern w:val="1"/>
          <w:sz w:val="20"/>
          <w:szCs w:val="20"/>
        </w:rPr>
        <w:t>3.4</w:t>
      </w:r>
      <w:r w:rsidR="00106CD7">
        <w:rPr>
          <w:b/>
          <w:bCs/>
          <w:spacing w:val="24"/>
          <w:kern w:val="1"/>
          <w:sz w:val="20"/>
          <w:szCs w:val="20"/>
        </w:rPr>
        <w:t>.4</w:t>
      </w:r>
      <w:r w:rsidRPr="00106CD7">
        <w:rPr>
          <w:b/>
          <w:bCs/>
          <w:spacing w:val="24"/>
          <w:kern w:val="1"/>
          <w:sz w:val="20"/>
          <w:szCs w:val="20"/>
        </w:rPr>
        <w:t xml:space="preserve">  PROPHET :</w:t>
      </w:r>
      <w:r w:rsidR="00F81F72">
        <w:rPr>
          <w:b/>
          <w:bCs/>
          <w:spacing w:val="24"/>
          <w:kern w:val="1"/>
          <w:sz w:val="20"/>
          <w:szCs w:val="20"/>
        </w:rPr>
        <w:br/>
      </w:r>
      <w:r>
        <w:rPr>
          <w:b/>
          <w:bCs/>
          <w:spacing w:val="24"/>
          <w:kern w:val="1"/>
        </w:rPr>
        <w:br/>
      </w:r>
      <w:r>
        <w:rPr>
          <w:sz w:val="20"/>
          <w:szCs w:val="20"/>
        </w:rPr>
        <w:br/>
        <w:t xml:space="preserve">Another popularly used approach for time series forecasting was PROPHET models, this model was used widely and largely over other </w:t>
      </w:r>
      <w:r w:rsidRPr="00233BE3">
        <w:rPr>
          <w:sz w:val="20"/>
          <w:szCs w:val="20"/>
        </w:rPr>
        <w:t xml:space="preserve">techniques </w:t>
      </w:r>
      <w:r>
        <w:rPr>
          <w:sz w:val="20"/>
          <w:szCs w:val="20"/>
        </w:rPr>
        <w:t xml:space="preserve">since they </w:t>
      </w:r>
      <w:r w:rsidRPr="00233BE3">
        <w:rPr>
          <w:sz w:val="20"/>
          <w:szCs w:val="20"/>
        </w:rPr>
        <w:t>require a lot of data preprocessing be</w:t>
      </w:r>
      <w:r>
        <w:rPr>
          <w:sz w:val="20"/>
          <w:szCs w:val="20"/>
        </w:rPr>
        <w:t>fore fitting the model. PROPHET was originally</w:t>
      </w:r>
      <w:r w:rsidRPr="00233BE3">
        <w:rPr>
          <w:sz w:val="20"/>
          <w:szCs w:val="20"/>
        </w:rPr>
        <w:t xml:space="preserve"> designed </w:t>
      </w:r>
      <w:r>
        <w:rPr>
          <w:sz w:val="20"/>
          <w:szCs w:val="20"/>
        </w:rPr>
        <w:t>by Facebook and made open to public use as</w:t>
      </w:r>
      <w:r w:rsidRPr="00233BE3">
        <w:rPr>
          <w:sz w:val="20"/>
          <w:szCs w:val="20"/>
        </w:rPr>
        <w:t xml:space="preserve"> a time series forecasting library that requires no data preprocessing and is extremely simple to implement. </w:t>
      </w:r>
      <w:r>
        <w:rPr>
          <w:sz w:val="20"/>
          <w:szCs w:val="20"/>
        </w:rPr>
        <w:t>Since it was published as a library and was meant to be used with ease t</w:t>
      </w:r>
      <w:r w:rsidRPr="00233BE3">
        <w:rPr>
          <w:sz w:val="20"/>
          <w:szCs w:val="20"/>
        </w:rPr>
        <w:t xml:space="preserve">he input for Prophet </w:t>
      </w:r>
      <w:r>
        <w:rPr>
          <w:sz w:val="20"/>
          <w:szCs w:val="20"/>
        </w:rPr>
        <w:t>was given using a</w:t>
      </w:r>
      <w:r w:rsidRPr="00233BE3">
        <w:rPr>
          <w:sz w:val="20"/>
          <w:szCs w:val="20"/>
        </w:rPr>
        <w:t xml:space="preserve"> </w:t>
      </w:r>
      <w:proofErr w:type="spellStart"/>
      <w:r w:rsidRPr="00233BE3">
        <w:rPr>
          <w:sz w:val="20"/>
          <w:szCs w:val="20"/>
        </w:rPr>
        <w:t>dataframe</w:t>
      </w:r>
      <w:proofErr w:type="spellEnd"/>
      <w:r w:rsidRPr="00233BE3">
        <w:rPr>
          <w:sz w:val="20"/>
          <w:szCs w:val="20"/>
        </w:rPr>
        <w:t xml:space="preserve"> with two columns: date and target (ds and y).</w:t>
      </w:r>
      <w:r w:rsidR="0096130F">
        <w:rPr>
          <w:sz w:val="20"/>
          <w:szCs w:val="20"/>
        </w:rPr>
        <w:t xml:space="preserve"> </w:t>
      </w:r>
      <w:r w:rsidR="00F81F72">
        <w:rPr>
          <w:sz w:val="20"/>
          <w:szCs w:val="20"/>
        </w:rPr>
        <w:br/>
      </w:r>
      <w:r w:rsidR="0096130F">
        <w:rPr>
          <w:sz w:val="20"/>
          <w:szCs w:val="20"/>
        </w:rPr>
        <w:br/>
        <w:t>It was observed that the PROPHET model</w:t>
      </w:r>
      <w:r w:rsidRPr="00233BE3">
        <w:rPr>
          <w:sz w:val="20"/>
          <w:szCs w:val="20"/>
        </w:rPr>
        <w:t xml:space="preserve"> tries to capture the seasonality in the past data and </w:t>
      </w:r>
      <w:r w:rsidR="0096130F">
        <w:rPr>
          <w:sz w:val="20"/>
          <w:szCs w:val="20"/>
        </w:rPr>
        <w:t>tends to work</w:t>
      </w:r>
      <w:r w:rsidRPr="00233BE3">
        <w:rPr>
          <w:sz w:val="20"/>
          <w:szCs w:val="20"/>
        </w:rPr>
        <w:t xml:space="preserve"> well when the dataset is large</w:t>
      </w:r>
      <w:r w:rsidR="0096130F">
        <w:rPr>
          <w:sz w:val="20"/>
          <w:szCs w:val="20"/>
        </w:rPr>
        <w:t xml:space="preserve">. But </w:t>
      </w:r>
      <w:r w:rsidR="0096130F" w:rsidRPr="0096130F">
        <w:rPr>
          <w:sz w:val="20"/>
          <w:szCs w:val="20"/>
        </w:rPr>
        <w:t>like most tim</w:t>
      </w:r>
      <w:r w:rsidR="0096130F">
        <w:rPr>
          <w:sz w:val="20"/>
          <w:szCs w:val="20"/>
        </w:rPr>
        <w:t>e series forecasting techniques, PROPHET</w:t>
      </w:r>
      <w:r w:rsidR="0096130F" w:rsidRPr="0096130F">
        <w:rPr>
          <w:sz w:val="20"/>
          <w:szCs w:val="20"/>
        </w:rPr>
        <w:t xml:space="preserve"> tries to capture the trend</w:t>
      </w:r>
      <w:r w:rsidR="0096130F">
        <w:rPr>
          <w:sz w:val="20"/>
          <w:szCs w:val="20"/>
        </w:rPr>
        <w:t xml:space="preserve"> and seasonality from past data and thus the</w:t>
      </w:r>
      <w:r w:rsidR="0096130F" w:rsidRPr="0096130F">
        <w:rPr>
          <w:sz w:val="20"/>
          <w:szCs w:val="20"/>
        </w:rPr>
        <w:t xml:space="preserve"> model usually performs well on time series datasets, but fails to live up to its</w:t>
      </w:r>
      <w:r w:rsidR="0096130F">
        <w:rPr>
          <w:sz w:val="20"/>
          <w:szCs w:val="20"/>
        </w:rPr>
        <w:t xml:space="preserve"> reputation in particularly stock market datasets and their analysis</w:t>
      </w:r>
      <w:r w:rsidR="0096130F" w:rsidRPr="0096130F">
        <w:rPr>
          <w:sz w:val="20"/>
          <w:szCs w:val="20"/>
        </w:rPr>
        <w:t>.</w:t>
      </w:r>
      <w:r w:rsidR="0096130F">
        <w:rPr>
          <w:sz w:val="20"/>
          <w:szCs w:val="20"/>
        </w:rPr>
        <w:t xml:space="preserve"> This is due to the fact that</w:t>
      </w:r>
      <w:r w:rsidR="0096130F" w:rsidRPr="0096130F">
        <w:rPr>
          <w:sz w:val="20"/>
          <w:szCs w:val="20"/>
        </w:rPr>
        <w:t>; stock prices do not have a par</w:t>
      </w:r>
      <w:r w:rsidR="0096130F">
        <w:rPr>
          <w:sz w:val="20"/>
          <w:szCs w:val="20"/>
        </w:rPr>
        <w:t>ticular trend or seasonality and is highly dependent</w:t>
      </w:r>
      <w:r w:rsidR="0096130F" w:rsidRPr="0096130F">
        <w:rPr>
          <w:sz w:val="20"/>
          <w:szCs w:val="20"/>
        </w:rPr>
        <w:t xml:space="preserve"> on what is currently going on in the market and thus the prices rise and fall. </w:t>
      </w:r>
      <w:r w:rsidR="00F81F72">
        <w:rPr>
          <w:sz w:val="20"/>
          <w:szCs w:val="20"/>
        </w:rPr>
        <w:br/>
      </w:r>
      <w:r w:rsidR="00F81F72">
        <w:rPr>
          <w:sz w:val="20"/>
          <w:szCs w:val="20"/>
        </w:rPr>
        <w:br/>
      </w:r>
      <w:r w:rsidR="0096130F" w:rsidRPr="0096130F">
        <w:rPr>
          <w:sz w:val="20"/>
          <w:szCs w:val="20"/>
        </w:rPr>
        <w:t>Hence forecasting techniques like ARIMA, S</w:t>
      </w:r>
      <w:r w:rsidR="0096130F">
        <w:rPr>
          <w:sz w:val="20"/>
          <w:szCs w:val="20"/>
        </w:rPr>
        <w:t>-ARIMA and PROPHET show a poor performance for this particular problem of Stock Market Analysis. Next we will discuss another advanced machine learning technique designed specifically for  Long-Term Sequences i.e. LSTM – Long-Short Term Memory.</w:t>
      </w:r>
      <w:r w:rsidR="00F81F72">
        <w:rPr>
          <w:sz w:val="20"/>
          <w:szCs w:val="20"/>
        </w:rPr>
        <w:br/>
      </w:r>
      <w:r w:rsidR="00F81F72">
        <w:rPr>
          <w:sz w:val="20"/>
          <w:szCs w:val="20"/>
        </w:rPr>
        <w:br/>
      </w:r>
      <w:r w:rsidR="00106CD7">
        <w:rPr>
          <w:b/>
          <w:bCs/>
          <w:spacing w:val="24"/>
          <w:kern w:val="1"/>
          <w:sz w:val="20"/>
          <w:szCs w:val="20"/>
        </w:rPr>
        <w:t>3.4.5</w:t>
      </w:r>
      <w:r w:rsidR="00106CD7" w:rsidRPr="00106CD7">
        <w:rPr>
          <w:b/>
          <w:bCs/>
          <w:spacing w:val="24"/>
          <w:kern w:val="1"/>
          <w:sz w:val="20"/>
          <w:szCs w:val="20"/>
        </w:rPr>
        <w:t xml:space="preserve">  </w:t>
      </w:r>
      <w:r w:rsidR="00106CD7">
        <w:rPr>
          <w:b/>
          <w:bCs/>
          <w:spacing w:val="24"/>
          <w:kern w:val="1"/>
          <w:sz w:val="20"/>
          <w:szCs w:val="20"/>
        </w:rPr>
        <w:t xml:space="preserve">K-Nearest </w:t>
      </w:r>
      <w:proofErr w:type="spellStart"/>
      <w:r w:rsidR="00106CD7">
        <w:rPr>
          <w:b/>
          <w:bCs/>
          <w:spacing w:val="24"/>
          <w:kern w:val="1"/>
          <w:sz w:val="20"/>
          <w:szCs w:val="20"/>
        </w:rPr>
        <w:t>Neighbours</w:t>
      </w:r>
      <w:proofErr w:type="spellEnd"/>
      <w:r w:rsidR="00106CD7">
        <w:rPr>
          <w:b/>
          <w:bCs/>
          <w:spacing w:val="24"/>
          <w:kern w:val="1"/>
          <w:sz w:val="20"/>
          <w:szCs w:val="20"/>
        </w:rPr>
        <w:t xml:space="preserve"> Classification </w:t>
      </w:r>
      <w:r w:rsidR="00106CD7" w:rsidRPr="00106CD7">
        <w:rPr>
          <w:b/>
          <w:bCs/>
          <w:spacing w:val="24"/>
          <w:kern w:val="1"/>
          <w:sz w:val="20"/>
          <w:szCs w:val="20"/>
        </w:rPr>
        <w:t xml:space="preserve"> :</w:t>
      </w:r>
      <w:r w:rsidR="00106CD7">
        <w:rPr>
          <w:sz w:val="20"/>
          <w:szCs w:val="20"/>
        </w:rPr>
        <w:br/>
      </w:r>
      <w:r w:rsidR="0096130F">
        <w:rPr>
          <w:sz w:val="20"/>
          <w:szCs w:val="20"/>
        </w:rPr>
        <w:br/>
      </w:r>
      <w:r w:rsidR="00106CD7">
        <w:rPr>
          <w:sz w:val="20"/>
          <w:szCs w:val="20"/>
        </w:rPr>
        <w:t xml:space="preserve">Going From ARIMA to PROPHET we will be coming back to another interesting algorithm in the field of Machine Learning which is used quite often to analyze the relationship between two values </w:t>
      </w:r>
      <w:r w:rsidR="00106CD7">
        <w:rPr>
          <w:sz w:val="20"/>
          <w:szCs w:val="20"/>
        </w:rPr>
        <w:lastRenderedPageBreak/>
        <w:t xml:space="preserve">based on its </w:t>
      </w:r>
      <w:proofErr w:type="spellStart"/>
      <w:r w:rsidR="00106CD7">
        <w:rPr>
          <w:sz w:val="20"/>
          <w:szCs w:val="20"/>
        </w:rPr>
        <w:t>neighbouring</w:t>
      </w:r>
      <w:proofErr w:type="spellEnd"/>
      <w:r w:rsidR="00106CD7">
        <w:rPr>
          <w:sz w:val="20"/>
          <w:szCs w:val="20"/>
        </w:rPr>
        <w:t xml:space="preserve"> values. The </w:t>
      </w:r>
      <w:proofErr w:type="spellStart"/>
      <w:r w:rsidR="00106CD7">
        <w:rPr>
          <w:sz w:val="20"/>
          <w:szCs w:val="20"/>
        </w:rPr>
        <w:t>kNN</w:t>
      </w:r>
      <w:proofErr w:type="spellEnd"/>
      <w:r w:rsidR="00106CD7">
        <w:rPr>
          <w:sz w:val="20"/>
          <w:szCs w:val="20"/>
        </w:rPr>
        <w:t xml:space="preserve"> b</w:t>
      </w:r>
      <w:r w:rsidR="00106CD7" w:rsidRPr="00106CD7">
        <w:rPr>
          <w:sz w:val="20"/>
          <w:szCs w:val="20"/>
        </w:rPr>
        <w:t xml:space="preserve">ased </w:t>
      </w:r>
      <w:r w:rsidR="00106CD7">
        <w:rPr>
          <w:sz w:val="20"/>
          <w:szCs w:val="20"/>
        </w:rPr>
        <w:t xml:space="preserve">its analysis </w:t>
      </w:r>
      <w:r w:rsidR="00106CD7" w:rsidRPr="00106CD7">
        <w:rPr>
          <w:sz w:val="20"/>
          <w:szCs w:val="20"/>
        </w:rPr>
        <w:t xml:space="preserve">on the </w:t>
      </w:r>
      <w:r w:rsidR="00106CD7">
        <w:rPr>
          <w:sz w:val="20"/>
          <w:szCs w:val="20"/>
        </w:rPr>
        <w:t xml:space="preserve">existing </w:t>
      </w:r>
      <w:r w:rsidR="00106CD7" w:rsidRPr="00106CD7">
        <w:rPr>
          <w:sz w:val="20"/>
          <w:szCs w:val="20"/>
        </w:rPr>
        <w:t xml:space="preserve">independent variables, </w:t>
      </w:r>
      <w:proofErr w:type="spellStart"/>
      <w:r w:rsidR="00106CD7" w:rsidRPr="00106CD7">
        <w:rPr>
          <w:sz w:val="20"/>
          <w:szCs w:val="20"/>
        </w:rPr>
        <w:t>kNN</w:t>
      </w:r>
      <w:proofErr w:type="spellEnd"/>
      <w:r w:rsidR="00106CD7" w:rsidRPr="00106CD7">
        <w:rPr>
          <w:sz w:val="20"/>
          <w:szCs w:val="20"/>
        </w:rPr>
        <w:t xml:space="preserve"> finds the similarity between new data points and old data points. </w:t>
      </w:r>
      <w:r w:rsidR="00106CD7">
        <w:rPr>
          <w:sz w:val="20"/>
          <w:szCs w:val="20"/>
        </w:rPr>
        <w:br/>
        <w:t xml:space="preserve">To understand how the </w:t>
      </w:r>
      <w:proofErr w:type="spellStart"/>
      <w:r w:rsidR="00106CD7">
        <w:rPr>
          <w:sz w:val="20"/>
          <w:szCs w:val="20"/>
        </w:rPr>
        <w:t>kNN</w:t>
      </w:r>
      <w:proofErr w:type="spellEnd"/>
      <w:r w:rsidR="00106CD7">
        <w:rPr>
          <w:sz w:val="20"/>
          <w:szCs w:val="20"/>
        </w:rPr>
        <w:t xml:space="preserve"> works we need to look at an example</w:t>
      </w:r>
      <w:r w:rsidR="000F4A0B">
        <w:rPr>
          <w:sz w:val="20"/>
          <w:szCs w:val="20"/>
        </w:rPr>
        <w:t>, consider below figure :</w:t>
      </w:r>
      <w:r w:rsidR="000F4A0B">
        <w:rPr>
          <w:sz w:val="20"/>
          <w:szCs w:val="20"/>
        </w:rPr>
        <w:br/>
      </w:r>
      <w:r w:rsidR="000F4A0B">
        <w:rPr>
          <w:sz w:val="20"/>
          <w:szCs w:val="20"/>
        </w:rPr>
        <w:br/>
      </w:r>
      <w:r w:rsidR="00990931" w:rsidRPr="000F4A0B">
        <w:rPr>
          <w:noProof/>
          <w:sz w:val="20"/>
          <w:szCs w:val="20"/>
        </w:rPr>
        <mc:AlternateContent>
          <mc:Choice Requires="wps">
            <w:drawing>
              <wp:anchor distT="45720" distB="45720" distL="114300" distR="114300" simplePos="0" relativeHeight="251663360" behindDoc="0" locked="0" layoutInCell="1" allowOverlap="1" wp14:anchorId="2908CC41" wp14:editId="21E7FF11">
                <wp:simplePos x="0" y="0"/>
                <wp:positionH relativeFrom="margin">
                  <wp:posOffset>2959735</wp:posOffset>
                </wp:positionH>
                <wp:positionV relativeFrom="paragraph">
                  <wp:posOffset>1469027</wp:posOffset>
                </wp:positionV>
                <wp:extent cx="2299335" cy="1433830"/>
                <wp:effectExtent l="0" t="0" r="24765" b="139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1433830"/>
                        </a:xfrm>
                        <a:prstGeom prst="rect">
                          <a:avLst/>
                        </a:prstGeom>
                        <a:solidFill>
                          <a:srgbClr val="FFFFFF"/>
                        </a:solidFill>
                        <a:ln w="9525">
                          <a:solidFill>
                            <a:schemeClr val="bg1"/>
                          </a:solidFill>
                          <a:miter lim="800000"/>
                          <a:headEnd/>
                          <a:tailEnd/>
                        </a:ln>
                      </wps:spPr>
                      <wps:txbx>
                        <w:txbxContent>
                          <w:p w14:paraId="4F958EF4" w14:textId="43C08490" w:rsidR="00457816" w:rsidRDefault="00457816" w:rsidP="000F4A0B">
                            <w:r>
                              <w:t>Let’s take a simple case to understand this algorithm. Following is a spread of red circles (RC) and green squares (GS).</w:t>
                            </w:r>
                          </w:p>
                          <w:p w14:paraId="4BAA5770" w14:textId="77777777" w:rsidR="00457816" w:rsidRDefault="00457816" w:rsidP="000F4A0B"/>
                          <w:p w14:paraId="79299435" w14:textId="40D77FC4" w:rsidR="00457816" w:rsidRDefault="00457816" w:rsidP="000F4A0B">
                            <w:r>
                              <w:t>You intend to find out the class of the blue star (BS). BS can either be RC or GS and nothing else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8CC41" id="_x0000_s1028" type="#_x0000_t202" style="position:absolute;left:0;text-align:left;margin-left:233.05pt;margin-top:115.65pt;width:181.05pt;height:112.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" strokecolor="white [3212]">
                <v:textbox>
                  <w:txbxContent>
                    <w:p w14:paraId="4F958EF4" w14:textId="43C08490" w:rsidR="00457816" w:rsidRDefault="00457816" w:rsidP="000F4A0B">
                      <w:r>
                        <w:t>Let’s take a simple case to understand this algorithm. Following is a spread of red circles (RC) and green squares (GS).</w:t>
                      </w:r>
                    </w:p>
                    <w:p w14:paraId="4BAA5770" w14:textId="77777777" w:rsidR="00457816" w:rsidRDefault="00457816" w:rsidP="000F4A0B"/>
                    <w:p w14:paraId="79299435" w14:textId="40D77FC4" w:rsidR="00457816" w:rsidRDefault="00457816" w:rsidP="000F4A0B">
                      <w:r>
                        <w:t>You intend to find out the class of the blue star (BS). BS can either be RC or GS and nothing else</w:t>
                      </w:r>
                    </w:p>
                  </w:txbxContent>
                </v:textbox>
                <w10:wrap type="square" anchorx="margin"/>
              </v:shape>
            </w:pict>
          </mc:Fallback>
        </mc:AlternateContent>
      </w:r>
      <w:r w:rsidR="00430054">
        <w:rPr>
          <w:sz w:val="20"/>
          <w:szCs w:val="20"/>
        </w:rPr>
        <w:pict w14:anchorId="0C70B8E4">
          <v:shape id="_x0000_i1050" type="#_x0000_t75" style="width:217.65pt;height:115.1pt">
            <v:imagedata r:id="rId40" o:title="22-knn"/>
          </v:shape>
        </w:pict>
      </w:r>
      <w:r w:rsidR="000F4A0B">
        <w:rPr>
          <w:sz w:val="20"/>
          <w:szCs w:val="20"/>
        </w:rPr>
        <w:br/>
      </w:r>
      <w:r w:rsidR="000F4A0B">
        <w:rPr>
          <w:sz w:val="20"/>
          <w:szCs w:val="20"/>
        </w:rPr>
        <w:br/>
      </w:r>
      <w:r w:rsidR="000F4A0B">
        <w:rPr>
          <w:b/>
          <w:sz w:val="16"/>
          <w:szCs w:val="16"/>
        </w:rPr>
        <w:t>Fig. 3.4.5</w:t>
      </w:r>
      <w:r w:rsidR="000F4A0B" w:rsidRPr="00820C20">
        <w:rPr>
          <w:b/>
          <w:sz w:val="16"/>
          <w:szCs w:val="16"/>
        </w:rPr>
        <w:t xml:space="preserve"> </w:t>
      </w:r>
      <w:proofErr w:type="spellStart"/>
      <w:r w:rsidR="000F4A0B">
        <w:rPr>
          <w:b/>
          <w:sz w:val="16"/>
          <w:szCs w:val="16"/>
        </w:rPr>
        <w:t>kNN</w:t>
      </w:r>
      <w:proofErr w:type="spellEnd"/>
      <w:r w:rsidR="000F4A0B">
        <w:rPr>
          <w:b/>
          <w:sz w:val="16"/>
          <w:szCs w:val="16"/>
        </w:rPr>
        <w:t xml:space="preserve"> Algorithm example for explanation of concept.</w:t>
      </w:r>
      <w:r w:rsidR="000F4A0B">
        <w:rPr>
          <w:sz w:val="20"/>
          <w:szCs w:val="20"/>
        </w:rPr>
        <w:br/>
      </w:r>
      <w:r w:rsidR="000F4A0B">
        <w:rPr>
          <w:sz w:val="20"/>
          <w:szCs w:val="20"/>
        </w:rPr>
        <w:br/>
      </w:r>
      <w:r w:rsidR="000F4A0B" w:rsidRPr="000F4A0B">
        <w:rPr>
          <w:sz w:val="20"/>
          <w:szCs w:val="20"/>
        </w:rPr>
        <w:t xml:space="preserve">The “K” is KNN algorithm is the nearest neighbors we wish to take vote from. Let’s say K = 3. Hence, we will now make a circle with BS as center just as big as to enclose only three </w:t>
      </w:r>
      <w:proofErr w:type="spellStart"/>
      <w:r w:rsidR="000F4A0B" w:rsidRPr="000F4A0B">
        <w:rPr>
          <w:sz w:val="20"/>
          <w:szCs w:val="20"/>
        </w:rPr>
        <w:t>datapoints</w:t>
      </w:r>
      <w:proofErr w:type="spellEnd"/>
      <w:r w:rsidR="000F4A0B" w:rsidRPr="000F4A0B">
        <w:rPr>
          <w:sz w:val="20"/>
          <w:szCs w:val="20"/>
        </w:rPr>
        <w:t xml:space="preserve"> on the plane. The three closest points to BS is all RC. Hence, with good confidence level we can say that the BS should belong to the class RC. Here, the choice became very obvious as all three votes from the closest neighbor went to RC. The choice of the parameter K is very crucial in this algorithm. </w:t>
      </w:r>
    </w:p>
    <w:p w14:paraId="57CCD745" w14:textId="5AEE3C4E" w:rsidR="005F7EE8" w:rsidRDefault="000F4A0B" w:rsidP="00106CD7">
      <w:pPr>
        <w:pStyle w:val="NormalWeb"/>
        <w:jc w:val="both"/>
        <w:rPr>
          <w:sz w:val="20"/>
          <w:szCs w:val="20"/>
        </w:rPr>
      </w:pPr>
      <w:r w:rsidRPr="000F4A0B">
        <w:rPr>
          <w:noProof/>
          <w:sz w:val="20"/>
          <w:szCs w:val="20"/>
        </w:rPr>
        <mc:AlternateContent>
          <mc:Choice Requires="wps">
            <w:drawing>
              <wp:anchor distT="45720" distB="45720" distL="114300" distR="114300" simplePos="0" relativeHeight="251665408" behindDoc="0" locked="0" layoutInCell="1" allowOverlap="1" wp14:anchorId="1BC18B86" wp14:editId="4E5CE43F">
                <wp:simplePos x="0" y="0"/>
                <wp:positionH relativeFrom="column">
                  <wp:posOffset>3255645</wp:posOffset>
                </wp:positionH>
                <wp:positionV relativeFrom="paragraph">
                  <wp:posOffset>996950</wp:posOffset>
                </wp:positionV>
                <wp:extent cx="2360930" cy="2680335"/>
                <wp:effectExtent l="0" t="0" r="26670" b="2476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80335"/>
                        </a:xfrm>
                        <a:prstGeom prst="rect">
                          <a:avLst/>
                        </a:prstGeom>
                        <a:solidFill>
                          <a:srgbClr val="FFFFFF"/>
                        </a:solidFill>
                        <a:ln w="9525">
                          <a:solidFill>
                            <a:schemeClr val="bg1"/>
                          </a:solidFill>
                          <a:miter lim="800000"/>
                          <a:headEnd/>
                          <a:tailEnd/>
                        </a:ln>
                      </wps:spPr>
                      <wps:txbx>
                        <w:txbxContent>
                          <w:p w14:paraId="200AB492" w14:textId="1964576E" w:rsidR="00457816" w:rsidRDefault="00457816" w:rsidP="000F4A0B">
                            <w:pPr>
                              <w:jc w:val="both"/>
                            </w:pPr>
                            <w:r>
                              <w:t>As we can observe from the figure the boundary becomes smoother with increasing value of K. With K increasing to infinity it finally becomes all blue and / or all red depending on the total majority present.  The training error rate and the validation error rate are two parameters we need to access on different K-value.</w:t>
                            </w:r>
                          </w:p>
                          <w:p w14:paraId="397ACC29" w14:textId="77777777" w:rsidR="00457816" w:rsidRDefault="00457816" w:rsidP="000F4A0B">
                            <w:pPr>
                              <w:jc w:val="both"/>
                            </w:pPr>
                          </w:p>
                          <w:p w14:paraId="0DD47BF7" w14:textId="1D554BDE" w:rsidR="00457816" w:rsidRDefault="00457816" w:rsidP="000F4A0B">
                            <w:pPr>
                              <w:jc w:val="both"/>
                            </w:pPr>
                            <w:r>
                              <w:t>To get the optimal value of K, we can segregate the training and validation from the initial dataset.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C18B86" id="_x0000_s1029" type="#_x0000_t202" style="position:absolute;left:0;text-align:left;margin-left:256.35pt;margin-top:78.5pt;width:185.9pt;height:211.0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" strokecolor="white [3212]">
                <v:textbox>
                  <w:txbxContent>
                    <w:p w14:paraId="200AB492" w14:textId="1964576E" w:rsidR="00457816" w:rsidRDefault="00457816" w:rsidP="000F4A0B">
                      <w:pPr>
                        <w:jc w:val="both"/>
                      </w:pPr>
                      <w:r>
                        <w:t>As we can observe from the figure the boundary becomes smoother with increasing value of K. With K increasing to infinity it finally becomes all blue and / or all red depending on the total majority present.  The training error rate and the validation error rate are two parameters we need to access on different K-value.</w:t>
                      </w:r>
                    </w:p>
                    <w:p w14:paraId="397ACC29" w14:textId="77777777" w:rsidR="00457816" w:rsidRDefault="00457816" w:rsidP="000F4A0B">
                      <w:pPr>
                        <w:jc w:val="both"/>
                      </w:pPr>
                    </w:p>
                    <w:p w14:paraId="0DD47BF7" w14:textId="1D554BDE" w:rsidR="00457816" w:rsidRDefault="00457816" w:rsidP="000F4A0B">
                      <w:pPr>
                        <w:jc w:val="both"/>
                      </w:pPr>
                      <w:r>
                        <w:t>To get the optimal value of K, we can segregate the training and validation from the initial dataset.</w:t>
                      </w:r>
                    </w:p>
                  </w:txbxContent>
                </v:textbox>
                <w10:wrap type="square"/>
              </v:shape>
            </w:pict>
          </mc:Fallback>
        </mc:AlternateContent>
      </w:r>
      <w:r w:rsidRPr="000F4A0B">
        <w:rPr>
          <w:sz w:val="20"/>
          <w:szCs w:val="20"/>
        </w:rPr>
        <w:t>First let us try to understand what exactly does K influence in the algorithm. If we see the last example, given that all the 6 training observation remain constant, with a given K value we can make boundaries of each class. These boundaries will segregate RC from GS. The same way, let’s try to see the effect of value “K” on the class boundaries. Following are the different boundaries separating the two classes with different values of K.</w:t>
      </w:r>
      <w:r>
        <w:rPr>
          <w:sz w:val="20"/>
          <w:szCs w:val="20"/>
        </w:rPr>
        <w:br/>
      </w:r>
      <w:r>
        <w:rPr>
          <w:sz w:val="20"/>
          <w:szCs w:val="20"/>
        </w:rPr>
        <w:br/>
      </w:r>
      <w:r w:rsidR="00430054">
        <w:rPr>
          <w:sz w:val="20"/>
          <w:szCs w:val="20"/>
        </w:rPr>
        <w:pict w14:anchorId="10440370">
          <v:shape id="_x0000_i1051" type="#_x0000_t75" style="width:247.1pt;height:222.55pt">
            <v:imagedata r:id="rId41" o:title="22-knn2"/>
          </v:shape>
        </w:pict>
      </w:r>
      <w:r w:rsidR="00106CD7">
        <w:rPr>
          <w:sz w:val="20"/>
          <w:szCs w:val="20"/>
        </w:rPr>
        <w:br/>
      </w:r>
      <w:r>
        <w:rPr>
          <w:sz w:val="20"/>
          <w:szCs w:val="20"/>
        </w:rPr>
        <w:br/>
      </w:r>
      <w:r w:rsidR="000F705D">
        <w:rPr>
          <w:b/>
          <w:sz w:val="16"/>
          <w:szCs w:val="16"/>
        </w:rPr>
        <w:br/>
      </w:r>
      <w:r>
        <w:rPr>
          <w:b/>
          <w:sz w:val="16"/>
          <w:szCs w:val="16"/>
        </w:rPr>
        <w:t>Fig. 3.4.5</w:t>
      </w:r>
      <w:r w:rsidRPr="00820C20">
        <w:rPr>
          <w:b/>
          <w:sz w:val="16"/>
          <w:szCs w:val="16"/>
        </w:rPr>
        <w:t xml:space="preserve"> </w:t>
      </w:r>
      <w:proofErr w:type="spellStart"/>
      <w:r>
        <w:rPr>
          <w:b/>
          <w:sz w:val="16"/>
          <w:szCs w:val="16"/>
        </w:rPr>
        <w:t>kNN</w:t>
      </w:r>
      <w:proofErr w:type="spellEnd"/>
      <w:r>
        <w:rPr>
          <w:b/>
          <w:sz w:val="16"/>
          <w:szCs w:val="16"/>
        </w:rPr>
        <w:t xml:space="preserve"> Clustering and effect of K on the classification process.</w:t>
      </w:r>
      <w:r w:rsidR="000F705D">
        <w:rPr>
          <w:sz w:val="20"/>
          <w:szCs w:val="20"/>
        </w:rPr>
        <w:br/>
      </w:r>
    </w:p>
    <w:p w14:paraId="023A34F1" w14:textId="3C7B700B" w:rsidR="00C52C0D" w:rsidRDefault="005F7EE8" w:rsidP="005F7EE8">
      <w:pPr>
        <w:pStyle w:val="NormalWeb"/>
        <w:jc w:val="both"/>
        <w:rPr>
          <w:sz w:val="20"/>
          <w:szCs w:val="20"/>
        </w:rPr>
      </w:pPr>
      <w:r>
        <w:rPr>
          <w:sz w:val="20"/>
          <w:szCs w:val="20"/>
        </w:rPr>
        <w:lastRenderedPageBreak/>
        <w:t xml:space="preserve">Now, consider the below plot for further explanation of the experiment which was performed on Stock Market Data using </w:t>
      </w:r>
      <w:proofErr w:type="spellStart"/>
      <w:r>
        <w:rPr>
          <w:sz w:val="20"/>
          <w:szCs w:val="20"/>
        </w:rPr>
        <w:t>kNN</w:t>
      </w:r>
      <w:proofErr w:type="spellEnd"/>
      <w:r>
        <w:rPr>
          <w:sz w:val="20"/>
          <w:szCs w:val="20"/>
        </w:rPr>
        <w:t xml:space="preserve"> algorithm.</w:t>
      </w:r>
      <w:r>
        <w:rPr>
          <w:sz w:val="20"/>
          <w:szCs w:val="20"/>
        </w:rPr>
        <w:br/>
      </w:r>
      <w:r>
        <w:rPr>
          <w:sz w:val="20"/>
          <w:szCs w:val="20"/>
        </w:rPr>
        <w:br/>
      </w:r>
      <w:r w:rsidR="00430054">
        <w:rPr>
          <w:sz w:val="20"/>
          <w:szCs w:val="20"/>
        </w:rPr>
        <w:pict w14:anchorId="60490169">
          <v:shape id="_x0000_i1052" type="#_x0000_t75" style="width:395.45pt;height:142.35pt">
            <v:imagedata r:id="rId42" o:title="21-knn"/>
          </v:shape>
        </w:pict>
      </w:r>
      <w:r>
        <w:rPr>
          <w:sz w:val="20"/>
          <w:szCs w:val="20"/>
        </w:rPr>
        <w:br/>
      </w:r>
      <w:r>
        <w:rPr>
          <w:sz w:val="20"/>
          <w:szCs w:val="20"/>
        </w:rPr>
        <w:br/>
      </w:r>
      <w:r>
        <w:rPr>
          <w:b/>
          <w:sz w:val="16"/>
          <w:szCs w:val="16"/>
        </w:rPr>
        <w:t xml:space="preserve">                                     Fig. 3.4.5</w:t>
      </w:r>
      <w:r w:rsidRPr="00820C20">
        <w:rPr>
          <w:b/>
          <w:sz w:val="16"/>
          <w:szCs w:val="16"/>
        </w:rPr>
        <w:t xml:space="preserve"> </w:t>
      </w:r>
      <w:proofErr w:type="spellStart"/>
      <w:r>
        <w:rPr>
          <w:b/>
          <w:sz w:val="16"/>
          <w:szCs w:val="16"/>
        </w:rPr>
        <w:t>kNN</w:t>
      </w:r>
      <w:proofErr w:type="spellEnd"/>
      <w:r>
        <w:rPr>
          <w:b/>
          <w:sz w:val="16"/>
          <w:szCs w:val="16"/>
        </w:rPr>
        <w:t xml:space="preserve"> Clustering Classification Algorithm for Stock Market Prediction.</w:t>
      </w:r>
      <w:r>
        <w:rPr>
          <w:sz w:val="20"/>
          <w:szCs w:val="20"/>
        </w:rPr>
        <w:br/>
        <w:t xml:space="preserve"> </w:t>
      </w:r>
      <w:r w:rsidR="00106CD7">
        <w:rPr>
          <w:sz w:val="20"/>
          <w:szCs w:val="20"/>
        </w:rPr>
        <w:br/>
      </w:r>
      <w:r w:rsidR="00106CD7">
        <w:rPr>
          <w:sz w:val="20"/>
          <w:szCs w:val="20"/>
        </w:rPr>
        <w:br/>
      </w:r>
      <w:r w:rsidR="00106CD7">
        <w:rPr>
          <w:b/>
          <w:bCs/>
          <w:spacing w:val="24"/>
          <w:kern w:val="1"/>
          <w:sz w:val="20"/>
          <w:szCs w:val="20"/>
        </w:rPr>
        <w:t>3.4.6</w:t>
      </w:r>
      <w:r w:rsidR="0096130F" w:rsidRPr="00106CD7">
        <w:rPr>
          <w:b/>
          <w:bCs/>
          <w:spacing w:val="24"/>
          <w:kern w:val="1"/>
          <w:sz w:val="20"/>
          <w:szCs w:val="20"/>
        </w:rPr>
        <w:t xml:space="preserve">  LSTM’s :</w:t>
      </w:r>
      <w:r w:rsidR="0096130F">
        <w:rPr>
          <w:sz w:val="20"/>
          <w:szCs w:val="20"/>
        </w:rPr>
        <w:br/>
      </w:r>
      <w:r w:rsidR="0096130F">
        <w:rPr>
          <w:sz w:val="20"/>
          <w:szCs w:val="20"/>
        </w:rPr>
        <w:br/>
      </w:r>
      <w:r w:rsidR="00B95C1D">
        <w:rPr>
          <w:sz w:val="20"/>
          <w:szCs w:val="20"/>
        </w:rPr>
        <w:t xml:space="preserve">Since the introduction of </w:t>
      </w:r>
      <w:r w:rsidR="0096130F" w:rsidRPr="0096130F">
        <w:rPr>
          <w:sz w:val="20"/>
          <w:szCs w:val="20"/>
        </w:rPr>
        <w:t xml:space="preserve">LSTMs </w:t>
      </w:r>
      <w:r w:rsidR="00B95C1D">
        <w:rPr>
          <w:sz w:val="20"/>
          <w:szCs w:val="20"/>
        </w:rPr>
        <w:t>they are being</w:t>
      </w:r>
      <w:r w:rsidR="0096130F" w:rsidRPr="0096130F">
        <w:rPr>
          <w:sz w:val="20"/>
          <w:szCs w:val="20"/>
        </w:rPr>
        <w:t xml:space="preserve"> widely used for sequence </w:t>
      </w:r>
      <w:r w:rsidR="00B95C1D">
        <w:rPr>
          <w:sz w:val="20"/>
          <w:szCs w:val="20"/>
        </w:rPr>
        <w:t xml:space="preserve">and time series </w:t>
      </w:r>
      <w:r w:rsidR="0096130F" w:rsidRPr="0096130F">
        <w:rPr>
          <w:sz w:val="20"/>
          <w:szCs w:val="20"/>
        </w:rPr>
        <w:t>prediction problems and have proven to be extremely effective</w:t>
      </w:r>
      <w:r w:rsidR="00B95C1D">
        <w:rPr>
          <w:sz w:val="20"/>
          <w:szCs w:val="20"/>
        </w:rPr>
        <w:t xml:space="preserve"> in predicting near to accurate values for such types of long-term sequences analysis performed</w:t>
      </w:r>
      <w:r w:rsidR="0096130F" w:rsidRPr="0096130F">
        <w:rPr>
          <w:sz w:val="20"/>
          <w:szCs w:val="20"/>
        </w:rPr>
        <w:t>. The reason</w:t>
      </w:r>
      <w:r w:rsidR="00B95C1D">
        <w:rPr>
          <w:sz w:val="20"/>
          <w:szCs w:val="20"/>
        </w:rPr>
        <w:t xml:space="preserve"> for their popularity is because</w:t>
      </w:r>
      <w:r w:rsidR="0096130F" w:rsidRPr="0096130F">
        <w:rPr>
          <w:sz w:val="20"/>
          <w:szCs w:val="20"/>
        </w:rPr>
        <w:t xml:space="preserve"> </w:t>
      </w:r>
      <w:r w:rsidR="00B95C1D">
        <w:rPr>
          <w:sz w:val="20"/>
          <w:szCs w:val="20"/>
        </w:rPr>
        <w:t xml:space="preserve">of an </w:t>
      </w:r>
      <w:r w:rsidR="0096130F" w:rsidRPr="0096130F">
        <w:rPr>
          <w:sz w:val="20"/>
          <w:szCs w:val="20"/>
        </w:rPr>
        <w:t>LSTM</w:t>
      </w:r>
      <w:r w:rsidR="00B95C1D">
        <w:rPr>
          <w:sz w:val="20"/>
          <w:szCs w:val="20"/>
        </w:rPr>
        <w:t xml:space="preserve">’s unique ability to gather and store all the </w:t>
      </w:r>
      <w:r w:rsidR="0096130F" w:rsidRPr="0096130F">
        <w:rPr>
          <w:sz w:val="20"/>
          <w:szCs w:val="20"/>
        </w:rPr>
        <w:t xml:space="preserve">past information that is important, and forget the information that is </w:t>
      </w:r>
      <w:r w:rsidR="00B95C1D">
        <w:rPr>
          <w:sz w:val="20"/>
          <w:szCs w:val="20"/>
        </w:rPr>
        <w:t xml:space="preserve">irrelevant and </w:t>
      </w:r>
      <w:r w:rsidR="0096130F" w:rsidRPr="0096130F">
        <w:rPr>
          <w:sz w:val="20"/>
          <w:szCs w:val="20"/>
        </w:rPr>
        <w:t>not</w:t>
      </w:r>
      <w:r w:rsidR="00B95C1D">
        <w:rPr>
          <w:sz w:val="20"/>
          <w:szCs w:val="20"/>
        </w:rPr>
        <w:t xml:space="preserve"> important</w:t>
      </w:r>
      <w:r w:rsidR="0096130F" w:rsidRPr="0096130F">
        <w:rPr>
          <w:sz w:val="20"/>
          <w:szCs w:val="20"/>
        </w:rPr>
        <w:t xml:space="preserve">. </w:t>
      </w:r>
      <w:r w:rsidR="00C52C0D">
        <w:rPr>
          <w:sz w:val="20"/>
          <w:szCs w:val="20"/>
        </w:rPr>
        <w:t>Consider the below image for an LSTM architecture where the basic building blocks of an LSTM cell are shown :</w:t>
      </w:r>
      <w:r w:rsidR="00106CD7">
        <w:rPr>
          <w:sz w:val="20"/>
          <w:szCs w:val="20"/>
        </w:rPr>
        <w:br/>
      </w:r>
      <w:r w:rsidR="00106CD7">
        <w:rPr>
          <w:sz w:val="20"/>
          <w:szCs w:val="20"/>
        </w:rPr>
        <w:br/>
      </w:r>
    </w:p>
    <w:p w14:paraId="4864BB91" w14:textId="6F16BD1C" w:rsidR="00C52C0D" w:rsidRDefault="00430054" w:rsidP="00C52C0D">
      <w:pPr>
        <w:pStyle w:val="NormalWeb"/>
        <w:jc w:val="center"/>
        <w:rPr>
          <w:sz w:val="20"/>
          <w:szCs w:val="20"/>
        </w:rPr>
      </w:pPr>
      <w:r>
        <w:rPr>
          <w:sz w:val="20"/>
          <w:szCs w:val="20"/>
        </w:rPr>
        <w:pict w14:anchorId="675E29F7">
          <v:shape id="_x0000_i1053" type="#_x0000_t75" style="width:338.75pt;height:138.55pt">
            <v:imagedata r:id="rId43" o:title="18"/>
          </v:shape>
        </w:pict>
      </w:r>
      <w:r w:rsidR="00C52C0D">
        <w:rPr>
          <w:sz w:val="20"/>
          <w:szCs w:val="20"/>
        </w:rPr>
        <w:br/>
      </w:r>
      <w:r w:rsidR="00C52C0D">
        <w:rPr>
          <w:sz w:val="20"/>
          <w:szCs w:val="20"/>
        </w:rPr>
        <w:br/>
      </w:r>
      <w:r w:rsidR="00C52C0D" w:rsidRPr="00C52C0D">
        <w:rPr>
          <w:b/>
          <w:sz w:val="16"/>
          <w:szCs w:val="16"/>
        </w:rPr>
        <w:t>Fig. 3.4.4 Long-Short Term Memory Architecture</w:t>
      </w:r>
    </w:p>
    <w:p w14:paraId="2F35A022" w14:textId="7FC6470B" w:rsidR="0012202D" w:rsidRDefault="00B95C1D" w:rsidP="00A6787D">
      <w:pPr>
        <w:pStyle w:val="graf"/>
        <w:jc w:val="both"/>
        <w:rPr>
          <w:b/>
          <w:sz w:val="16"/>
          <w:szCs w:val="16"/>
        </w:rPr>
      </w:pPr>
      <w:r>
        <w:rPr>
          <w:sz w:val="20"/>
          <w:szCs w:val="20"/>
        </w:rPr>
        <w:t xml:space="preserve">An </w:t>
      </w:r>
      <w:r w:rsidR="0096130F" w:rsidRPr="0096130F">
        <w:rPr>
          <w:sz w:val="20"/>
          <w:szCs w:val="20"/>
        </w:rPr>
        <w:t>LSTM has three gates:</w:t>
      </w:r>
      <w:r w:rsidR="000F705D">
        <w:rPr>
          <w:sz w:val="20"/>
          <w:szCs w:val="20"/>
        </w:rPr>
        <w:br/>
      </w:r>
      <w:r w:rsidR="00C52C0D">
        <w:rPr>
          <w:sz w:val="20"/>
          <w:szCs w:val="20"/>
        </w:rPr>
        <w:br/>
      </w:r>
      <w:proofErr w:type="spellStart"/>
      <w:r w:rsidR="00C52C0D" w:rsidRPr="00C52C0D">
        <w:rPr>
          <w:bCs/>
          <w:sz w:val="20"/>
          <w:szCs w:val="20"/>
        </w:rPr>
        <w:t>i</w:t>
      </w:r>
      <w:proofErr w:type="spellEnd"/>
      <w:r w:rsidR="00C52C0D" w:rsidRPr="00C52C0D">
        <w:rPr>
          <w:bCs/>
          <w:sz w:val="20"/>
          <w:szCs w:val="20"/>
        </w:rPr>
        <w:t xml:space="preserve">) </w:t>
      </w:r>
      <w:r w:rsidR="0096130F" w:rsidRPr="00C52C0D">
        <w:rPr>
          <w:bCs/>
          <w:sz w:val="20"/>
          <w:szCs w:val="20"/>
        </w:rPr>
        <w:t>The input gate:</w:t>
      </w:r>
      <w:r w:rsidR="0096130F" w:rsidRPr="0096130F">
        <w:rPr>
          <w:sz w:val="20"/>
          <w:szCs w:val="20"/>
        </w:rPr>
        <w:t xml:space="preserve"> The input gate adds information to the cell state</w:t>
      </w:r>
      <w:r w:rsidR="00C52C0D">
        <w:rPr>
          <w:sz w:val="20"/>
          <w:szCs w:val="20"/>
        </w:rPr>
        <w:t>.</w:t>
      </w:r>
      <w:r w:rsidR="00C52C0D" w:rsidRPr="00C52C0D">
        <w:rPr>
          <w:sz w:val="20"/>
          <w:szCs w:val="20"/>
        </w:rPr>
        <w:br/>
      </w:r>
      <w:r w:rsidR="00C52C0D" w:rsidRPr="00C52C0D">
        <w:rPr>
          <w:bCs/>
          <w:sz w:val="20"/>
          <w:szCs w:val="20"/>
        </w:rPr>
        <w:t xml:space="preserve">ii) </w:t>
      </w:r>
      <w:r w:rsidR="0096130F" w:rsidRPr="00C52C0D">
        <w:rPr>
          <w:bCs/>
          <w:sz w:val="20"/>
          <w:szCs w:val="20"/>
        </w:rPr>
        <w:t>The forget gate:</w:t>
      </w:r>
      <w:r w:rsidR="0096130F" w:rsidRPr="0096130F">
        <w:rPr>
          <w:sz w:val="20"/>
          <w:szCs w:val="20"/>
        </w:rPr>
        <w:t xml:space="preserve"> It removes the information that is no longer required by the model</w:t>
      </w:r>
      <w:r w:rsidR="00C52C0D">
        <w:rPr>
          <w:sz w:val="20"/>
          <w:szCs w:val="20"/>
        </w:rPr>
        <w:t>.</w:t>
      </w:r>
      <w:r w:rsidR="00C52C0D" w:rsidRPr="00C52C0D">
        <w:rPr>
          <w:sz w:val="20"/>
          <w:szCs w:val="20"/>
        </w:rPr>
        <w:br/>
      </w:r>
      <w:r w:rsidR="00C52C0D" w:rsidRPr="00C52C0D">
        <w:rPr>
          <w:bCs/>
          <w:sz w:val="20"/>
          <w:szCs w:val="20"/>
        </w:rPr>
        <w:t xml:space="preserve">iii) </w:t>
      </w:r>
      <w:r w:rsidR="0096130F" w:rsidRPr="00C52C0D">
        <w:rPr>
          <w:bCs/>
          <w:sz w:val="20"/>
          <w:szCs w:val="20"/>
        </w:rPr>
        <w:t>The output gate:</w:t>
      </w:r>
      <w:r w:rsidR="0096130F" w:rsidRPr="0096130F">
        <w:rPr>
          <w:b/>
          <w:bCs/>
          <w:sz w:val="20"/>
          <w:szCs w:val="20"/>
        </w:rPr>
        <w:t xml:space="preserve"> </w:t>
      </w:r>
      <w:r w:rsidR="0096130F" w:rsidRPr="0096130F">
        <w:rPr>
          <w:sz w:val="20"/>
          <w:szCs w:val="20"/>
        </w:rPr>
        <w:t>Output Gate at LSTM selects the information to be shown as output</w:t>
      </w:r>
      <w:r w:rsidR="00C52C0D">
        <w:rPr>
          <w:sz w:val="20"/>
          <w:szCs w:val="20"/>
        </w:rPr>
        <w:t>.</w:t>
      </w:r>
      <w:r w:rsidR="00C52C0D">
        <w:rPr>
          <w:sz w:val="20"/>
          <w:szCs w:val="20"/>
        </w:rPr>
        <w:br/>
      </w:r>
      <w:r w:rsidR="00C52C0D">
        <w:rPr>
          <w:sz w:val="20"/>
          <w:szCs w:val="20"/>
        </w:rPr>
        <w:br/>
      </w:r>
      <w:r w:rsidR="00C52C0D" w:rsidRPr="00C52C0D">
        <w:rPr>
          <w:sz w:val="20"/>
          <w:szCs w:val="20"/>
        </w:rPr>
        <w:t xml:space="preserve">The activation function of the LSTM </w:t>
      </w:r>
      <w:r w:rsidR="00C52C0D" w:rsidRPr="00C52C0D">
        <w:rPr>
          <w:iCs/>
          <w:sz w:val="20"/>
          <w:szCs w:val="20"/>
        </w:rPr>
        <w:t>gates</w:t>
      </w:r>
      <w:r w:rsidR="00C52C0D" w:rsidRPr="00C52C0D">
        <w:rPr>
          <w:sz w:val="20"/>
          <w:szCs w:val="20"/>
        </w:rPr>
        <w:t xml:space="preserve"> is often the</w:t>
      </w:r>
      <w:r w:rsidR="00C52C0D">
        <w:rPr>
          <w:sz w:val="20"/>
          <w:szCs w:val="20"/>
        </w:rPr>
        <w:t xml:space="preserve"> </w:t>
      </w:r>
      <w:proofErr w:type="spellStart"/>
      <w:r w:rsidR="00C52C0D" w:rsidRPr="00C52C0D">
        <w:rPr>
          <w:i/>
          <w:sz w:val="20"/>
          <w:szCs w:val="20"/>
        </w:rPr>
        <w:t>tanh</w:t>
      </w:r>
      <w:proofErr w:type="spellEnd"/>
      <w:r w:rsidR="00C52C0D" w:rsidRPr="00C52C0D">
        <w:rPr>
          <w:sz w:val="20"/>
          <w:szCs w:val="20"/>
        </w:rPr>
        <w:t xml:space="preserve"> </w:t>
      </w:r>
      <w:hyperlink r:id="rId44" w:tooltip="Logistic function" w:history="1">
        <w:r w:rsidR="00C52C0D" w:rsidRPr="00C52C0D">
          <w:rPr>
            <w:rStyle w:val="Hyperlink"/>
            <w:color w:val="auto"/>
            <w:sz w:val="20"/>
            <w:szCs w:val="20"/>
            <w:u w:val="none"/>
          </w:rPr>
          <w:t>logistic function</w:t>
        </w:r>
      </w:hyperlink>
      <w:r w:rsidR="00C52C0D">
        <w:rPr>
          <w:sz w:val="20"/>
          <w:szCs w:val="20"/>
        </w:rPr>
        <w:t xml:space="preserve"> used for classification. There are connections in</w:t>
      </w:r>
      <w:r w:rsidR="00C52C0D" w:rsidRPr="00C52C0D">
        <w:rPr>
          <w:sz w:val="20"/>
          <w:szCs w:val="20"/>
        </w:rPr>
        <w:t xml:space="preserve"> and out of the LSTM </w:t>
      </w:r>
      <w:r w:rsidR="00C52C0D" w:rsidRPr="00C52C0D">
        <w:rPr>
          <w:iCs/>
          <w:sz w:val="20"/>
          <w:szCs w:val="20"/>
        </w:rPr>
        <w:t>gates</w:t>
      </w:r>
      <w:r w:rsidR="00C52C0D" w:rsidRPr="00C52C0D">
        <w:rPr>
          <w:sz w:val="20"/>
          <w:szCs w:val="20"/>
        </w:rPr>
        <w:t xml:space="preserve">, a few of which are recurrent. The weights of these connections, which need to be learned during </w:t>
      </w:r>
      <w:hyperlink r:id="rId45" w:tooltip="Supervised learning" w:history="1">
        <w:r w:rsidR="00C52C0D" w:rsidRPr="00C52C0D">
          <w:rPr>
            <w:rStyle w:val="Hyperlink"/>
            <w:color w:val="auto"/>
            <w:sz w:val="20"/>
            <w:szCs w:val="20"/>
            <w:u w:val="none"/>
          </w:rPr>
          <w:t>training</w:t>
        </w:r>
      </w:hyperlink>
      <w:r w:rsidR="00C52C0D" w:rsidRPr="00C52C0D">
        <w:rPr>
          <w:sz w:val="20"/>
          <w:szCs w:val="20"/>
        </w:rPr>
        <w:t>, determine how the gates operate.</w:t>
      </w:r>
      <w:r w:rsidR="002802CE">
        <w:rPr>
          <w:sz w:val="20"/>
          <w:szCs w:val="20"/>
        </w:rPr>
        <w:br/>
      </w:r>
      <w:r w:rsidR="002802CE">
        <w:rPr>
          <w:sz w:val="20"/>
          <w:szCs w:val="20"/>
        </w:rPr>
        <w:br/>
      </w:r>
      <w:r w:rsidR="002802CE">
        <w:rPr>
          <w:sz w:val="20"/>
          <w:szCs w:val="20"/>
        </w:rPr>
        <w:lastRenderedPageBreak/>
        <w:t xml:space="preserve">After performing the time series analysis many Computer Scientists observed that due to the flexibility of the </w:t>
      </w:r>
      <w:r w:rsidR="002802CE" w:rsidRPr="002802CE">
        <w:rPr>
          <w:sz w:val="20"/>
          <w:szCs w:val="20"/>
        </w:rPr>
        <w:t xml:space="preserve"> LSTM model </w:t>
      </w:r>
      <w:r w:rsidR="002802CE">
        <w:rPr>
          <w:sz w:val="20"/>
          <w:szCs w:val="20"/>
        </w:rPr>
        <w:t>to</w:t>
      </w:r>
      <w:r w:rsidR="002802CE" w:rsidRPr="002802CE">
        <w:rPr>
          <w:sz w:val="20"/>
          <w:szCs w:val="20"/>
        </w:rPr>
        <w:t xml:space="preserve"> be tuned for various parameters such as changing the number of LSTM layers, adding dropout value or increasing the number of epochs</w:t>
      </w:r>
      <w:r w:rsidR="002802CE">
        <w:rPr>
          <w:sz w:val="20"/>
          <w:szCs w:val="20"/>
        </w:rPr>
        <w:t xml:space="preserve"> can produce higher quality results than the previously used approaches to solve the Stock Market Analysis problem for predictions of Prices</w:t>
      </w:r>
      <w:r w:rsidR="002802CE" w:rsidRPr="002802CE">
        <w:rPr>
          <w:sz w:val="20"/>
          <w:szCs w:val="20"/>
        </w:rPr>
        <w:t xml:space="preserve">. </w:t>
      </w:r>
      <w:r w:rsidR="00BC2DDD">
        <w:rPr>
          <w:sz w:val="20"/>
          <w:szCs w:val="20"/>
        </w:rPr>
        <w:t xml:space="preserve">Although, the LSTM’s perform very well on time series it is important to know that the </w:t>
      </w:r>
      <w:r w:rsidR="002802CE" w:rsidRPr="002802CE">
        <w:rPr>
          <w:sz w:val="20"/>
          <w:szCs w:val="20"/>
        </w:rPr>
        <w:t>stock price</w:t>
      </w:r>
      <w:r w:rsidR="00BC2DDD">
        <w:rPr>
          <w:sz w:val="20"/>
          <w:szCs w:val="20"/>
        </w:rPr>
        <w:t>s are</w:t>
      </w:r>
      <w:r w:rsidR="002802CE" w:rsidRPr="002802CE">
        <w:rPr>
          <w:sz w:val="20"/>
          <w:szCs w:val="20"/>
        </w:rPr>
        <w:t xml:space="preserve"> affected by </w:t>
      </w:r>
      <w:r w:rsidR="00BC2DDD">
        <w:rPr>
          <w:sz w:val="20"/>
          <w:szCs w:val="20"/>
        </w:rPr>
        <w:t xml:space="preserve">various factors around the </w:t>
      </w:r>
      <w:r w:rsidR="002802CE" w:rsidRPr="002802CE">
        <w:rPr>
          <w:sz w:val="20"/>
          <w:szCs w:val="20"/>
        </w:rPr>
        <w:t>company</w:t>
      </w:r>
      <w:r w:rsidR="00BC2DDD">
        <w:rPr>
          <w:sz w:val="20"/>
          <w:szCs w:val="20"/>
        </w:rPr>
        <w:t xml:space="preserve"> to which the stock belongs</w:t>
      </w:r>
      <w:r w:rsidR="002802CE" w:rsidRPr="002802CE">
        <w:rPr>
          <w:sz w:val="20"/>
          <w:szCs w:val="20"/>
        </w:rPr>
        <w:t xml:space="preserve"> and other factors like </w:t>
      </w:r>
      <w:r w:rsidR="00BC2DDD">
        <w:rPr>
          <w:sz w:val="20"/>
          <w:szCs w:val="20"/>
        </w:rPr>
        <w:t xml:space="preserve">inflation, </w:t>
      </w:r>
      <w:r w:rsidR="002802CE" w:rsidRPr="002802CE">
        <w:rPr>
          <w:sz w:val="20"/>
          <w:szCs w:val="20"/>
        </w:rPr>
        <w:t>merger/demerger of the companies</w:t>
      </w:r>
      <w:r w:rsidR="00BC2DDD">
        <w:rPr>
          <w:sz w:val="20"/>
          <w:szCs w:val="20"/>
        </w:rPr>
        <w:t>, accidents, incidents etc. with existence of some</w:t>
      </w:r>
      <w:r w:rsidR="002802CE" w:rsidRPr="002802CE">
        <w:rPr>
          <w:sz w:val="20"/>
          <w:szCs w:val="20"/>
        </w:rPr>
        <w:t xml:space="preserve"> intangible factors as well which can often be impossible </w:t>
      </w:r>
      <w:r w:rsidR="00BC2DDD">
        <w:rPr>
          <w:sz w:val="20"/>
          <w:szCs w:val="20"/>
        </w:rPr>
        <w:t xml:space="preserve">and anomaly </w:t>
      </w:r>
      <w:r w:rsidR="002802CE" w:rsidRPr="002802CE">
        <w:rPr>
          <w:sz w:val="20"/>
          <w:szCs w:val="20"/>
        </w:rPr>
        <w:t xml:space="preserve">to predict </w:t>
      </w:r>
      <w:r w:rsidR="00BC2DDD">
        <w:rPr>
          <w:sz w:val="20"/>
          <w:szCs w:val="20"/>
        </w:rPr>
        <w:t>b</w:t>
      </w:r>
      <w:r w:rsidR="002802CE" w:rsidRPr="002802CE">
        <w:rPr>
          <w:sz w:val="20"/>
          <w:szCs w:val="20"/>
        </w:rPr>
        <w:t>eforehand</w:t>
      </w:r>
      <w:r w:rsidR="00BC2DDD">
        <w:rPr>
          <w:sz w:val="20"/>
          <w:szCs w:val="20"/>
        </w:rPr>
        <w:t xml:space="preserve"> which can affect the whole price of a company’s stock positively or negatively</w:t>
      </w:r>
      <w:r w:rsidR="002802CE" w:rsidRPr="002802CE">
        <w:rPr>
          <w:sz w:val="20"/>
          <w:szCs w:val="20"/>
        </w:rPr>
        <w:t>.</w:t>
      </w:r>
      <w:r w:rsidR="00927659">
        <w:rPr>
          <w:sz w:val="20"/>
          <w:szCs w:val="20"/>
        </w:rPr>
        <w:br/>
      </w:r>
      <w:r w:rsidR="002802CE">
        <w:rPr>
          <w:sz w:val="20"/>
          <w:szCs w:val="20"/>
        </w:rPr>
        <w:br/>
      </w:r>
      <w:r w:rsidR="00FC4F51">
        <w:rPr>
          <w:sz w:val="20"/>
          <w:szCs w:val="20"/>
        </w:rPr>
        <w:br/>
      </w:r>
      <w:r w:rsidR="00FC4F51">
        <w:rPr>
          <w:b/>
        </w:rPr>
        <w:t>4</w:t>
      </w:r>
      <w:r w:rsidR="00FC4F51">
        <w:rPr>
          <w:b/>
        </w:rPr>
        <w:tab/>
      </w:r>
      <w:r w:rsidR="00FC4F51">
        <w:rPr>
          <w:b/>
        </w:rPr>
        <w:tab/>
        <w:t xml:space="preserve">Stock Market Analysis </w:t>
      </w:r>
      <w:r w:rsidR="007A7467">
        <w:rPr>
          <w:b/>
        </w:rPr>
        <w:t xml:space="preserve">Based on </w:t>
      </w:r>
      <w:proofErr w:type="spellStart"/>
      <w:r w:rsidR="007A7467">
        <w:rPr>
          <w:b/>
        </w:rPr>
        <w:t>AutoEncoders</w:t>
      </w:r>
      <w:proofErr w:type="spellEnd"/>
      <w:r w:rsidR="007A7467">
        <w:rPr>
          <w:b/>
        </w:rPr>
        <w:t xml:space="preserve"> </w:t>
      </w:r>
      <w:r w:rsidR="00FC4F51" w:rsidRPr="00C23C76">
        <w:rPr>
          <w:b/>
        </w:rPr>
        <w:t>:</w:t>
      </w:r>
      <w:r w:rsidR="00927659">
        <w:rPr>
          <w:b/>
        </w:rPr>
        <w:br/>
      </w:r>
      <w:r w:rsidR="00FC4F51">
        <w:rPr>
          <w:sz w:val="20"/>
          <w:szCs w:val="20"/>
        </w:rPr>
        <w:br/>
      </w:r>
      <w:r w:rsidR="00106CD7">
        <w:rPr>
          <w:sz w:val="20"/>
          <w:szCs w:val="20"/>
        </w:rPr>
        <w:br/>
      </w:r>
      <w:r w:rsidR="007A7467">
        <w:rPr>
          <w:b/>
          <w:bCs/>
          <w:spacing w:val="24"/>
          <w:kern w:val="1"/>
          <w:sz w:val="20"/>
          <w:szCs w:val="20"/>
        </w:rPr>
        <w:t>4.1</w:t>
      </w:r>
      <w:r w:rsidR="002C64FA" w:rsidRPr="00106CD7">
        <w:rPr>
          <w:b/>
          <w:bCs/>
          <w:spacing w:val="24"/>
          <w:kern w:val="1"/>
          <w:sz w:val="20"/>
          <w:szCs w:val="20"/>
        </w:rPr>
        <w:t xml:space="preserve">  </w:t>
      </w:r>
      <w:r w:rsidR="002C64FA">
        <w:rPr>
          <w:b/>
          <w:bCs/>
          <w:spacing w:val="24"/>
          <w:kern w:val="1"/>
          <w:sz w:val="20"/>
          <w:szCs w:val="20"/>
        </w:rPr>
        <w:t xml:space="preserve">General Problem with Time-Series Data </w:t>
      </w:r>
      <w:r w:rsidR="002C64FA" w:rsidRPr="00106CD7">
        <w:rPr>
          <w:b/>
          <w:bCs/>
          <w:spacing w:val="24"/>
          <w:kern w:val="1"/>
          <w:sz w:val="20"/>
          <w:szCs w:val="20"/>
        </w:rPr>
        <w:t>:</w:t>
      </w:r>
      <w:r w:rsidR="002C64FA">
        <w:rPr>
          <w:sz w:val="20"/>
          <w:szCs w:val="20"/>
        </w:rPr>
        <w:br/>
      </w:r>
      <w:r w:rsidR="002C64FA">
        <w:rPr>
          <w:sz w:val="20"/>
          <w:szCs w:val="20"/>
        </w:rPr>
        <w:br/>
      </w:r>
      <w:r w:rsidR="007A7467">
        <w:rPr>
          <w:sz w:val="20"/>
          <w:szCs w:val="20"/>
        </w:rPr>
        <w:t xml:space="preserve">The Time-Series data has always been complex due to the essence of time and the sensitive information that needs to be analyzed. </w:t>
      </w:r>
      <w:r w:rsidR="00D47296" w:rsidRPr="00D47296">
        <w:rPr>
          <w:sz w:val="20"/>
          <w:szCs w:val="20"/>
        </w:rPr>
        <w:t xml:space="preserve">Due to the complexity of the stock market dynamics, stock price data is often filled with noise that might distract the machine learning algorithm from learning the trend and structure. Hence, it is in our interest to remove some of the noise, while preserving the trends and structure in the data. </w:t>
      </w:r>
      <w:r w:rsidR="007A7467">
        <w:rPr>
          <w:sz w:val="20"/>
          <w:szCs w:val="20"/>
        </w:rPr>
        <w:br/>
      </w:r>
      <w:r w:rsidR="007A7467">
        <w:rPr>
          <w:sz w:val="20"/>
          <w:szCs w:val="20"/>
        </w:rPr>
        <w:br/>
        <w:t xml:space="preserve">For this purpose we can use two methods </w:t>
      </w:r>
      <w:proofErr w:type="spellStart"/>
      <w:r w:rsidR="007A7467">
        <w:rPr>
          <w:sz w:val="20"/>
          <w:szCs w:val="20"/>
        </w:rPr>
        <w:t>i</w:t>
      </w:r>
      <w:proofErr w:type="spellEnd"/>
      <w:r w:rsidR="007A7467">
        <w:rPr>
          <w:sz w:val="20"/>
          <w:szCs w:val="20"/>
        </w:rPr>
        <w:t xml:space="preserve">) </w:t>
      </w:r>
      <w:r w:rsidR="00D47296" w:rsidRPr="00D47296">
        <w:rPr>
          <w:sz w:val="20"/>
          <w:szCs w:val="20"/>
        </w:rPr>
        <w:t>Fourier Transform</w:t>
      </w:r>
      <w:r w:rsidR="007A7467">
        <w:rPr>
          <w:sz w:val="20"/>
          <w:szCs w:val="20"/>
        </w:rPr>
        <w:t xml:space="preserve"> and ii) </w:t>
      </w:r>
      <w:r w:rsidR="00D47296" w:rsidRPr="00D47296">
        <w:rPr>
          <w:sz w:val="20"/>
          <w:szCs w:val="20"/>
        </w:rPr>
        <w:t xml:space="preserve">Wavelet Transforms </w:t>
      </w:r>
      <w:r w:rsidR="007A7467">
        <w:rPr>
          <w:sz w:val="20"/>
          <w:szCs w:val="20"/>
        </w:rPr>
        <w:br/>
        <w:t xml:space="preserve">in our experiment we have used both Fourier Transforms and Wavelet Transforms to analyze the dynamics of the data structure and the observed that the Wavelet Transforms can </w:t>
      </w:r>
      <w:r w:rsidR="00D47296" w:rsidRPr="00D47296">
        <w:rPr>
          <w:sz w:val="20"/>
          <w:szCs w:val="20"/>
        </w:rPr>
        <w:t>be a better choice to preserve the time factor of the data, instead of producing a merely frequency based output.</w:t>
      </w:r>
      <w:r w:rsidR="007A7467">
        <w:rPr>
          <w:sz w:val="20"/>
          <w:szCs w:val="20"/>
        </w:rPr>
        <w:br/>
      </w:r>
      <w:r w:rsidR="007A7467">
        <w:rPr>
          <w:sz w:val="20"/>
          <w:szCs w:val="20"/>
        </w:rPr>
        <w:br/>
      </w:r>
      <w:r w:rsidR="007A7467">
        <w:rPr>
          <w:b/>
          <w:bCs/>
          <w:spacing w:val="24"/>
          <w:kern w:val="1"/>
          <w:sz w:val="20"/>
          <w:szCs w:val="20"/>
        </w:rPr>
        <w:t>4.2</w:t>
      </w:r>
      <w:r w:rsidR="007A7467" w:rsidRPr="00106CD7">
        <w:rPr>
          <w:b/>
          <w:bCs/>
          <w:spacing w:val="24"/>
          <w:kern w:val="1"/>
          <w:sz w:val="20"/>
          <w:szCs w:val="20"/>
        </w:rPr>
        <w:t xml:space="preserve">  </w:t>
      </w:r>
      <w:r w:rsidR="007A7467">
        <w:rPr>
          <w:b/>
          <w:bCs/>
          <w:spacing w:val="24"/>
          <w:kern w:val="1"/>
          <w:sz w:val="20"/>
          <w:szCs w:val="20"/>
        </w:rPr>
        <w:t>Wavelet Transforms</w:t>
      </w:r>
      <w:r w:rsidR="007A7467" w:rsidRPr="00106CD7">
        <w:rPr>
          <w:b/>
          <w:bCs/>
          <w:spacing w:val="24"/>
          <w:kern w:val="1"/>
          <w:sz w:val="20"/>
          <w:szCs w:val="20"/>
        </w:rPr>
        <w:t xml:space="preserve"> :</w:t>
      </w:r>
      <w:r w:rsidR="007A7467">
        <w:rPr>
          <w:b/>
          <w:bCs/>
          <w:spacing w:val="24"/>
          <w:kern w:val="1"/>
          <w:sz w:val="20"/>
          <w:szCs w:val="20"/>
        </w:rPr>
        <w:br/>
      </w:r>
      <w:r w:rsidR="007A7467">
        <w:rPr>
          <w:b/>
          <w:bCs/>
          <w:spacing w:val="24"/>
          <w:kern w:val="1"/>
          <w:sz w:val="20"/>
          <w:szCs w:val="20"/>
        </w:rPr>
        <w:br/>
      </w:r>
      <w:r w:rsidR="007A7467" w:rsidRPr="007A7467">
        <w:rPr>
          <w:sz w:val="20"/>
          <w:szCs w:val="20"/>
        </w:rPr>
        <w:t>The wavelet transform is very closely related to the Fourier Transform, just that the function used to transform is different and the way this transformation occurs is also slightly varied.</w:t>
      </w:r>
      <w:r w:rsidR="007A7467">
        <w:rPr>
          <w:sz w:val="20"/>
          <w:szCs w:val="20"/>
        </w:rPr>
        <w:br/>
      </w:r>
      <w:r w:rsidR="007A7467">
        <w:rPr>
          <w:sz w:val="20"/>
          <w:szCs w:val="20"/>
        </w:rPr>
        <w:br/>
        <w:t xml:space="preserve">   </w:t>
      </w:r>
      <w:r w:rsidR="007A7467">
        <w:rPr>
          <w:sz w:val="20"/>
          <w:szCs w:val="20"/>
        </w:rPr>
        <w:br/>
        <w:t xml:space="preserve">                                         </w:t>
      </w:r>
      <w:r w:rsidR="00430054">
        <w:rPr>
          <w:sz w:val="20"/>
          <w:szCs w:val="20"/>
        </w:rPr>
        <w:pict w14:anchorId="6368500D">
          <v:shape id="_x0000_i1054" type="#_x0000_t75" style="width:198pt;height:66pt">
            <v:imagedata r:id="rId46" o:title="23"/>
          </v:shape>
        </w:pict>
      </w:r>
      <w:r w:rsidR="007A7467">
        <w:rPr>
          <w:sz w:val="20"/>
          <w:szCs w:val="20"/>
        </w:rPr>
        <w:br/>
      </w:r>
      <w:r w:rsidR="007A7467">
        <w:rPr>
          <w:sz w:val="20"/>
          <w:szCs w:val="20"/>
        </w:rPr>
        <w:br/>
      </w:r>
      <w:r w:rsidR="007A7467">
        <w:rPr>
          <w:b/>
          <w:sz w:val="16"/>
          <w:szCs w:val="16"/>
        </w:rPr>
        <w:t xml:space="preserve">                                              Fig. 4.2</w:t>
      </w:r>
      <w:r w:rsidR="007A7467" w:rsidRPr="00C52C0D">
        <w:rPr>
          <w:b/>
          <w:sz w:val="16"/>
          <w:szCs w:val="16"/>
        </w:rPr>
        <w:t xml:space="preserve"> </w:t>
      </w:r>
      <w:r w:rsidR="007A7467">
        <w:rPr>
          <w:b/>
          <w:sz w:val="16"/>
          <w:szCs w:val="16"/>
        </w:rPr>
        <w:t xml:space="preserve">Equation for Wavelet Transforms for de-noising data </w:t>
      </w:r>
      <w:r w:rsidR="00440CD3">
        <w:rPr>
          <w:b/>
          <w:sz w:val="16"/>
          <w:szCs w:val="16"/>
        </w:rPr>
        <w:br/>
      </w:r>
    </w:p>
    <w:p w14:paraId="539EF529" w14:textId="4C705F5F" w:rsidR="0012202D" w:rsidRDefault="0012202D" w:rsidP="00A6787D">
      <w:pPr>
        <w:pStyle w:val="graf"/>
        <w:jc w:val="both"/>
        <w:rPr>
          <w:b/>
          <w:sz w:val="16"/>
          <w:szCs w:val="16"/>
        </w:rPr>
      </w:pPr>
      <w:r>
        <w:rPr>
          <w:b/>
          <w:sz w:val="16"/>
          <w:szCs w:val="16"/>
        </w:rPr>
        <w:t xml:space="preserve">                                        </w:t>
      </w:r>
      <w:r w:rsidR="00430054">
        <w:rPr>
          <w:b/>
          <w:sz w:val="16"/>
          <w:szCs w:val="16"/>
        </w:rPr>
        <w:pict w14:anchorId="5E0EE2DA">
          <v:shape id="_x0000_i1055" type="#_x0000_t75" style="width:225.25pt;height:114pt">
            <v:imagedata r:id="rId47" o:title="26"/>
          </v:shape>
        </w:pict>
      </w:r>
    </w:p>
    <w:p w14:paraId="5C2DE6AD" w14:textId="5D9C5DB9" w:rsidR="00472805" w:rsidRDefault="0012202D" w:rsidP="00A6787D">
      <w:pPr>
        <w:pStyle w:val="graf"/>
        <w:jc w:val="both"/>
        <w:rPr>
          <w:sz w:val="20"/>
          <w:szCs w:val="20"/>
        </w:rPr>
      </w:pPr>
      <w:r>
        <w:rPr>
          <w:b/>
          <w:sz w:val="16"/>
          <w:szCs w:val="16"/>
        </w:rPr>
        <w:t xml:space="preserve">                                               Fig. 4.2</w:t>
      </w:r>
      <w:r w:rsidRPr="00C52C0D">
        <w:rPr>
          <w:b/>
          <w:sz w:val="16"/>
          <w:szCs w:val="16"/>
        </w:rPr>
        <w:t xml:space="preserve"> </w:t>
      </w:r>
      <w:r>
        <w:rPr>
          <w:b/>
          <w:sz w:val="16"/>
          <w:szCs w:val="16"/>
        </w:rPr>
        <w:t>Equation for Fourier Transforms for de-noising data</w:t>
      </w:r>
      <w:r w:rsidR="002C64FA">
        <w:rPr>
          <w:sz w:val="20"/>
          <w:szCs w:val="20"/>
        </w:rPr>
        <w:br/>
      </w:r>
      <w:r w:rsidR="00927659">
        <w:rPr>
          <w:sz w:val="20"/>
          <w:szCs w:val="20"/>
        </w:rPr>
        <w:br/>
      </w:r>
      <w:r w:rsidR="007A7467" w:rsidRPr="007A7467">
        <w:rPr>
          <w:sz w:val="20"/>
          <w:szCs w:val="20"/>
        </w:rPr>
        <w:lastRenderedPageBreak/>
        <w:t>The process is as follows:</w:t>
      </w:r>
      <w:r w:rsidR="007A7467">
        <w:rPr>
          <w:sz w:val="20"/>
          <w:szCs w:val="20"/>
        </w:rPr>
        <w:br/>
      </w:r>
      <w:r w:rsidR="007A7467">
        <w:rPr>
          <w:sz w:val="20"/>
          <w:szCs w:val="20"/>
        </w:rPr>
        <w:br/>
      </w:r>
      <w:proofErr w:type="spellStart"/>
      <w:r w:rsidR="007A7467">
        <w:rPr>
          <w:sz w:val="20"/>
          <w:szCs w:val="20"/>
        </w:rPr>
        <w:t>i</w:t>
      </w:r>
      <w:proofErr w:type="spellEnd"/>
      <w:r w:rsidR="007A7467">
        <w:rPr>
          <w:sz w:val="20"/>
          <w:szCs w:val="20"/>
        </w:rPr>
        <w:t xml:space="preserve">) </w:t>
      </w:r>
      <w:r w:rsidR="007A7467" w:rsidRPr="007A7467">
        <w:rPr>
          <w:sz w:val="20"/>
          <w:szCs w:val="20"/>
        </w:rPr>
        <w:t>The data is transformed using Wavelet transform.</w:t>
      </w:r>
      <w:r w:rsidR="007A7467">
        <w:rPr>
          <w:sz w:val="20"/>
          <w:szCs w:val="20"/>
        </w:rPr>
        <w:br/>
        <w:t xml:space="preserve">ii) </w:t>
      </w:r>
      <w:r w:rsidR="007A7467" w:rsidRPr="007A7467">
        <w:rPr>
          <w:sz w:val="20"/>
          <w:szCs w:val="20"/>
        </w:rPr>
        <w:t>Coefficients that more than a full standard deviation away are removed (out of all the coefficients)</w:t>
      </w:r>
      <w:r w:rsidR="007A7467">
        <w:rPr>
          <w:sz w:val="20"/>
          <w:szCs w:val="20"/>
        </w:rPr>
        <w:br/>
        <w:t xml:space="preserve">iii) </w:t>
      </w:r>
      <w:r w:rsidR="007A7467" w:rsidRPr="007A7467">
        <w:rPr>
          <w:sz w:val="20"/>
          <w:szCs w:val="20"/>
        </w:rPr>
        <w:t>Inverse transform the new coefficients to get the de</w:t>
      </w:r>
      <w:r w:rsidR="007A7467">
        <w:rPr>
          <w:sz w:val="20"/>
          <w:szCs w:val="20"/>
        </w:rPr>
        <w:t>-</w:t>
      </w:r>
      <w:r w:rsidR="007A7467" w:rsidRPr="007A7467">
        <w:rPr>
          <w:sz w:val="20"/>
          <w:szCs w:val="20"/>
        </w:rPr>
        <w:t>noised data.</w:t>
      </w:r>
      <w:r w:rsidR="00927659">
        <w:rPr>
          <w:sz w:val="20"/>
          <w:szCs w:val="20"/>
        </w:rPr>
        <w:br/>
      </w:r>
      <w:r w:rsidR="00927659">
        <w:rPr>
          <w:sz w:val="20"/>
          <w:szCs w:val="20"/>
        </w:rPr>
        <w:br/>
      </w:r>
      <w:r>
        <w:rPr>
          <w:sz w:val="20"/>
          <w:szCs w:val="20"/>
        </w:rPr>
        <w:br/>
        <w:t xml:space="preserve">                           </w:t>
      </w:r>
      <w:r w:rsidR="00430054">
        <w:rPr>
          <w:sz w:val="20"/>
          <w:szCs w:val="20"/>
        </w:rPr>
        <w:pict w14:anchorId="7F124F89">
          <v:shape id="_x0000_i1056" type="#_x0000_t75" style="width:248.2pt;height:165.8pt">
            <v:imagedata r:id="rId48" o:title="27"/>
          </v:shape>
        </w:pict>
      </w:r>
      <w:r w:rsidR="00927659">
        <w:rPr>
          <w:sz w:val="20"/>
          <w:szCs w:val="20"/>
        </w:rPr>
        <w:br/>
      </w:r>
      <w:r>
        <w:rPr>
          <w:sz w:val="20"/>
          <w:szCs w:val="20"/>
        </w:rPr>
        <w:br/>
      </w:r>
      <w:r>
        <w:rPr>
          <w:b/>
          <w:sz w:val="16"/>
          <w:szCs w:val="16"/>
        </w:rPr>
        <w:t xml:space="preserve">                                              Fig. 4.2</w:t>
      </w:r>
      <w:r w:rsidRPr="00C52C0D">
        <w:rPr>
          <w:b/>
          <w:sz w:val="16"/>
          <w:szCs w:val="16"/>
        </w:rPr>
        <w:t xml:space="preserve"> </w:t>
      </w:r>
      <w:r>
        <w:rPr>
          <w:b/>
          <w:sz w:val="16"/>
          <w:szCs w:val="16"/>
        </w:rPr>
        <w:t>Components of Fourier Transforms for de-noising data</w:t>
      </w:r>
      <w:r w:rsidR="00927659">
        <w:rPr>
          <w:b/>
          <w:sz w:val="16"/>
          <w:szCs w:val="16"/>
        </w:rPr>
        <w:br/>
      </w:r>
      <w:r w:rsidR="00927659">
        <w:rPr>
          <w:b/>
          <w:sz w:val="16"/>
          <w:szCs w:val="16"/>
        </w:rPr>
        <w:br/>
      </w:r>
      <w:r w:rsidR="00927659">
        <w:rPr>
          <w:b/>
          <w:sz w:val="16"/>
          <w:szCs w:val="16"/>
        </w:rPr>
        <w:br/>
      </w:r>
      <w:r w:rsidR="007A7467">
        <w:rPr>
          <w:sz w:val="20"/>
          <w:szCs w:val="20"/>
        </w:rPr>
        <w:br/>
      </w:r>
      <w:r w:rsidR="005F7EE8">
        <w:rPr>
          <w:b/>
          <w:bCs/>
          <w:spacing w:val="24"/>
          <w:kern w:val="1"/>
          <w:sz w:val="20"/>
          <w:szCs w:val="20"/>
        </w:rPr>
        <w:t>4.</w:t>
      </w:r>
      <w:r w:rsidR="00472805">
        <w:rPr>
          <w:b/>
          <w:bCs/>
          <w:spacing w:val="24"/>
          <w:kern w:val="1"/>
          <w:sz w:val="20"/>
          <w:szCs w:val="20"/>
        </w:rPr>
        <w:t>3</w:t>
      </w:r>
      <w:r w:rsidR="005F7EE8" w:rsidRPr="00106CD7">
        <w:rPr>
          <w:b/>
          <w:bCs/>
          <w:spacing w:val="24"/>
          <w:kern w:val="1"/>
          <w:sz w:val="20"/>
          <w:szCs w:val="20"/>
        </w:rPr>
        <w:t xml:space="preserve">  </w:t>
      </w:r>
      <w:r w:rsidR="00472805">
        <w:rPr>
          <w:b/>
          <w:bCs/>
          <w:spacing w:val="24"/>
          <w:kern w:val="1"/>
          <w:sz w:val="20"/>
          <w:szCs w:val="20"/>
        </w:rPr>
        <w:t>Wavelet Feature Extraction</w:t>
      </w:r>
      <w:r w:rsidR="005F7EE8" w:rsidRPr="00106CD7">
        <w:rPr>
          <w:b/>
          <w:bCs/>
          <w:spacing w:val="24"/>
          <w:kern w:val="1"/>
          <w:sz w:val="20"/>
          <w:szCs w:val="20"/>
        </w:rPr>
        <w:t xml:space="preserve"> :</w:t>
      </w:r>
      <w:r w:rsidR="002802CE">
        <w:rPr>
          <w:sz w:val="20"/>
          <w:szCs w:val="20"/>
        </w:rPr>
        <w:br/>
      </w:r>
      <w:r w:rsidR="002802CE">
        <w:rPr>
          <w:sz w:val="20"/>
          <w:szCs w:val="20"/>
        </w:rPr>
        <w:br/>
      </w:r>
      <w:r w:rsidR="00472805">
        <w:rPr>
          <w:sz w:val="20"/>
          <w:szCs w:val="20"/>
        </w:rPr>
        <w:t>For any analysis a brief domain knowledge and exp</w:t>
      </w:r>
      <w:r w:rsidR="00A6787D">
        <w:rPr>
          <w:sz w:val="20"/>
          <w:szCs w:val="20"/>
        </w:rPr>
        <w:t>ertise is required, also a huge amount of research for the details which are necessary to implement such complex models. And since due to some limitations we lack that in-depth knowledge it can be achieved by using</w:t>
      </w:r>
      <w:r w:rsidR="00472805" w:rsidRPr="00472805">
        <w:rPr>
          <w:sz w:val="20"/>
          <w:szCs w:val="20"/>
        </w:rPr>
        <w:t xml:space="preserve"> automated feature extraction using stacked </w:t>
      </w:r>
      <w:proofErr w:type="spellStart"/>
      <w:r w:rsidR="00472805" w:rsidRPr="00472805">
        <w:rPr>
          <w:sz w:val="20"/>
          <w:szCs w:val="20"/>
        </w:rPr>
        <w:t>autoencoders</w:t>
      </w:r>
      <w:proofErr w:type="spellEnd"/>
      <w:r w:rsidR="00472805" w:rsidRPr="00472805">
        <w:rPr>
          <w:sz w:val="20"/>
          <w:szCs w:val="20"/>
        </w:rPr>
        <w:t xml:space="preserve"> or other machine learning algorithms like </w:t>
      </w:r>
      <w:r w:rsidR="00A6787D">
        <w:rPr>
          <w:sz w:val="20"/>
          <w:szCs w:val="20"/>
        </w:rPr>
        <w:t xml:space="preserve">restricted Boltzmann machines. Since we have that knowledge of </w:t>
      </w:r>
      <w:proofErr w:type="spellStart"/>
      <w:r w:rsidR="00A6787D">
        <w:rPr>
          <w:sz w:val="20"/>
          <w:szCs w:val="20"/>
        </w:rPr>
        <w:t>autoencoders</w:t>
      </w:r>
      <w:proofErr w:type="spellEnd"/>
      <w:r w:rsidR="00472805" w:rsidRPr="00472805">
        <w:rPr>
          <w:sz w:val="20"/>
          <w:szCs w:val="20"/>
        </w:rPr>
        <w:t xml:space="preserve"> </w:t>
      </w:r>
      <w:r w:rsidR="00A6787D">
        <w:rPr>
          <w:sz w:val="20"/>
          <w:szCs w:val="20"/>
        </w:rPr>
        <w:t>we can choose</w:t>
      </w:r>
      <w:r w:rsidR="00472805" w:rsidRPr="00472805">
        <w:rPr>
          <w:sz w:val="20"/>
          <w:szCs w:val="20"/>
        </w:rPr>
        <w:t xml:space="preserve"> to use stacked </w:t>
      </w:r>
      <w:proofErr w:type="spellStart"/>
      <w:r w:rsidR="00472805" w:rsidRPr="00472805">
        <w:rPr>
          <w:sz w:val="20"/>
          <w:szCs w:val="20"/>
        </w:rPr>
        <w:t>autoencoders</w:t>
      </w:r>
      <w:proofErr w:type="spellEnd"/>
      <w:r w:rsidR="00472805" w:rsidRPr="00472805">
        <w:rPr>
          <w:sz w:val="20"/>
          <w:szCs w:val="20"/>
        </w:rPr>
        <w:t xml:space="preserve"> due to the interpretability of the encoding as compared to the probabilities from the restricted Boltzmann machines.</w:t>
      </w:r>
      <w:r w:rsidR="00927659">
        <w:rPr>
          <w:sz w:val="20"/>
          <w:szCs w:val="20"/>
        </w:rPr>
        <w:br/>
      </w:r>
    </w:p>
    <w:p w14:paraId="116CF438" w14:textId="34723119" w:rsidR="00667BF5" w:rsidRPr="008E7C07" w:rsidRDefault="0012202D" w:rsidP="0012202D">
      <w:pPr>
        <w:pStyle w:val="graf"/>
        <w:jc w:val="both"/>
        <w:rPr>
          <w:sz w:val="20"/>
          <w:szCs w:val="20"/>
        </w:rPr>
      </w:pPr>
      <w:r w:rsidRPr="007A7467">
        <w:rPr>
          <w:noProof/>
          <w:sz w:val="20"/>
          <w:szCs w:val="20"/>
        </w:rPr>
        <mc:AlternateContent>
          <mc:Choice Requires="wps">
            <w:drawing>
              <wp:anchor distT="45720" distB="45720" distL="114300" distR="114300" simplePos="0" relativeHeight="251667456" behindDoc="0" locked="0" layoutInCell="1" allowOverlap="1" wp14:anchorId="3BB959B0" wp14:editId="2DBFDA43">
                <wp:simplePos x="0" y="0"/>
                <wp:positionH relativeFrom="margin">
                  <wp:posOffset>2672080</wp:posOffset>
                </wp:positionH>
                <wp:positionV relativeFrom="paragraph">
                  <wp:posOffset>148590</wp:posOffset>
                </wp:positionV>
                <wp:extent cx="2245995" cy="2078990"/>
                <wp:effectExtent l="0" t="0" r="20955"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078990"/>
                        </a:xfrm>
                        <a:prstGeom prst="rect">
                          <a:avLst/>
                        </a:prstGeom>
                        <a:solidFill>
                          <a:srgbClr val="FFFFFF"/>
                        </a:solidFill>
                        <a:ln w="9525">
                          <a:solidFill>
                            <a:schemeClr val="bg1"/>
                          </a:solidFill>
                          <a:miter lim="800000"/>
                          <a:headEnd/>
                          <a:tailEnd/>
                        </a:ln>
                      </wps:spPr>
                      <wps:txbx>
                        <w:txbxContent>
                          <w:p w14:paraId="3C3194D2" w14:textId="77777777" w:rsidR="00457816" w:rsidRPr="00EA48B4" w:rsidRDefault="00457816" w:rsidP="00EA48B4">
                            <w:pPr>
                              <w:jc w:val="both"/>
                            </w:pPr>
                            <w:r w:rsidRPr="00EA48B4">
                              <w:t xml:space="preserve">The random noise that was present in the initial signal as shown in the figure is absent in the de-noised versions. </w:t>
                            </w:r>
                          </w:p>
                          <w:p w14:paraId="5FE2FB24" w14:textId="77777777" w:rsidR="00457816" w:rsidRPr="00EA48B4" w:rsidRDefault="00457816" w:rsidP="00EA48B4">
                            <w:pPr>
                              <w:jc w:val="both"/>
                            </w:pPr>
                            <w:r w:rsidRPr="00EA48B4">
                              <w:t xml:space="preserve">This will help us very much when we process and de-noise the stock market data. </w:t>
                            </w:r>
                          </w:p>
                          <w:p w14:paraId="55D3E38F" w14:textId="549F2CC0" w:rsidR="00457816" w:rsidRPr="00EA48B4" w:rsidRDefault="00457816" w:rsidP="00EA48B4">
                            <w:pPr>
                              <w:jc w:val="both"/>
                            </w:pPr>
                            <w:r w:rsidRPr="00EA48B4">
                              <w:t>This is exactly what we are looking to do with our stock price data.</w:t>
                            </w:r>
                          </w:p>
                          <w:p w14:paraId="7984A7CD" w14:textId="790BC4E9" w:rsidR="00457816" w:rsidRPr="00EA48B4" w:rsidRDefault="00457816" w:rsidP="00EA48B4">
                            <w:pPr>
                              <w:jc w:val="both"/>
                            </w:pPr>
                            <w:r w:rsidRPr="00EA48B4">
                              <w:t xml:space="preserve">We can use the available library </w:t>
                            </w:r>
                            <w:proofErr w:type="spellStart"/>
                            <w:r w:rsidRPr="00EA48B4">
                              <w:rPr>
                                <w:rStyle w:val="HTMLCode"/>
                                <w:rFonts w:ascii="Arial Black" w:hAnsi="Arial Black" w:cs="Times New Roman"/>
                              </w:rPr>
                              <w:t>pywt</w:t>
                            </w:r>
                            <w:proofErr w:type="spellEnd"/>
                            <w:r w:rsidRPr="00EA48B4">
                              <w:rPr>
                                <w:rStyle w:val="HTMLCode"/>
                                <w:rFonts w:ascii="Times New Roman" w:hAnsi="Times New Roman" w:cs="Times New Roman"/>
                              </w:rPr>
                              <w:t xml:space="preserve"> which</w:t>
                            </w:r>
                            <w:r w:rsidRPr="00EA48B4">
                              <w:t xml:space="preserve"> is excellent for wavelet transforms </w:t>
                            </w:r>
                            <w:r>
                              <w:t>which lessens the</w:t>
                            </w:r>
                            <w:r w:rsidRPr="00EA48B4">
                              <w:t xml:space="preserve"> load tremendously</w:t>
                            </w:r>
                            <w:r>
                              <w:t xml:space="preserve"> for implementing such tedious formulae</w:t>
                            </w:r>
                            <w:r w:rsidRPr="00EA48B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959B0" id="_x0000_s1030" type="#_x0000_t202" style="position:absolute;left:0;text-align:left;margin-left:210.4pt;margin-top:11.7pt;width:176.85pt;height:163.7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" strokecolor="white [3212]">
                <v:textbox>
                  <w:txbxContent>
                    <w:p w14:paraId="3C3194D2" w14:textId="77777777" w:rsidR="00457816" w:rsidRPr="00EA48B4" w:rsidRDefault="00457816" w:rsidP="00EA48B4">
                      <w:pPr>
                        <w:jc w:val="both"/>
                      </w:pPr>
                      <w:r w:rsidRPr="00EA48B4">
                        <w:t xml:space="preserve">The random noise that was present in the initial signal as shown in the figure is absent in the de-noised versions. </w:t>
                      </w:r>
                    </w:p>
                    <w:p w14:paraId="5FE2FB24" w14:textId="77777777" w:rsidR="00457816" w:rsidRPr="00EA48B4" w:rsidRDefault="00457816" w:rsidP="00EA48B4">
                      <w:pPr>
                        <w:jc w:val="both"/>
                      </w:pPr>
                      <w:r w:rsidRPr="00EA48B4">
                        <w:t xml:space="preserve">This will help us very much when we process and de-noise the stock market data. </w:t>
                      </w:r>
                    </w:p>
                    <w:p w14:paraId="55D3E38F" w14:textId="549F2CC0" w:rsidR="00457816" w:rsidRPr="00EA48B4" w:rsidRDefault="00457816" w:rsidP="00EA48B4">
                      <w:pPr>
                        <w:jc w:val="both"/>
                      </w:pPr>
                      <w:r w:rsidRPr="00EA48B4">
                        <w:t>This is exactly what we are looking to do with our stock price data.</w:t>
                      </w:r>
                    </w:p>
                    <w:p w14:paraId="7984A7CD" w14:textId="790BC4E9" w:rsidR="00457816" w:rsidRPr="00EA48B4" w:rsidRDefault="00457816" w:rsidP="00EA48B4">
                      <w:pPr>
                        <w:jc w:val="both"/>
                      </w:pPr>
                      <w:r w:rsidRPr="00EA48B4">
                        <w:t xml:space="preserve">We can use the available library </w:t>
                      </w:r>
                      <w:r w:rsidRPr="00EA48B4">
                        <w:rPr>
                          <w:rStyle w:val="HTMLCode"/>
                          <w:rFonts w:ascii="Arial Black" w:hAnsi="Arial Black" w:cs="Times New Roman"/>
                        </w:rPr>
                        <w:t>pywt</w:t>
                      </w:r>
                      <w:r w:rsidRPr="00EA48B4">
                        <w:rPr>
                          <w:rStyle w:val="HTMLCode"/>
                          <w:rFonts w:ascii="Times New Roman" w:hAnsi="Times New Roman" w:cs="Times New Roman"/>
                        </w:rPr>
                        <w:t xml:space="preserve"> which</w:t>
                      </w:r>
                      <w:r w:rsidRPr="00EA48B4">
                        <w:t xml:space="preserve"> is excellent for wavelet transforms </w:t>
                      </w:r>
                      <w:r>
                        <w:t>which lessens the</w:t>
                      </w:r>
                      <w:r w:rsidRPr="00EA48B4">
                        <w:t xml:space="preserve"> load tremendously</w:t>
                      </w:r>
                      <w:r>
                        <w:t xml:space="preserve"> for implementing such tedious formulae</w:t>
                      </w:r>
                      <w:r w:rsidRPr="00EA48B4">
                        <w:t>.</w:t>
                      </w:r>
                    </w:p>
                  </w:txbxContent>
                </v:textbox>
                <w10:wrap type="square" anchorx="margin"/>
              </v:shape>
            </w:pict>
          </mc:Fallback>
        </mc:AlternateContent>
      </w:r>
      <w:r>
        <w:rPr>
          <w:noProof/>
          <w:sz w:val="20"/>
          <w:szCs w:val="20"/>
        </w:rPr>
        <w:drawing>
          <wp:inline distT="0" distB="0" distL="0" distR="0" wp14:anchorId="5BC92419" wp14:editId="270B11E5">
            <wp:extent cx="2514600" cy="2336800"/>
            <wp:effectExtent l="0" t="0" r="0" b="6350"/>
            <wp:docPr id="29" name="Picture 29" descr="C:\Users\NEERAJ\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NEERAJ\AppData\Local\Microsoft\Windows\INetCache\Content.Word\2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4600" cy="2336800"/>
                    </a:xfrm>
                    <a:prstGeom prst="rect">
                      <a:avLst/>
                    </a:prstGeom>
                    <a:noFill/>
                    <a:ln>
                      <a:noFill/>
                    </a:ln>
                  </pic:spPr>
                </pic:pic>
              </a:graphicData>
            </a:graphic>
          </wp:inline>
        </w:drawing>
      </w:r>
      <w:r>
        <w:rPr>
          <w:sz w:val="20"/>
          <w:szCs w:val="20"/>
        </w:rPr>
        <w:br/>
      </w:r>
      <w:r>
        <w:rPr>
          <w:sz w:val="20"/>
          <w:szCs w:val="20"/>
        </w:rPr>
        <w:br/>
      </w:r>
      <w:r>
        <w:rPr>
          <w:b/>
          <w:sz w:val="16"/>
          <w:szCs w:val="16"/>
        </w:rPr>
        <w:t xml:space="preserve">         Fig. 4.3</w:t>
      </w:r>
      <w:r w:rsidRPr="00C52C0D">
        <w:rPr>
          <w:b/>
          <w:sz w:val="16"/>
          <w:szCs w:val="16"/>
        </w:rPr>
        <w:t xml:space="preserve"> </w:t>
      </w:r>
      <w:r>
        <w:rPr>
          <w:b/>
          <w:sz w:val="16"/>
          <w:szCs w:val="16"/>
        </w:rPr>
        <w:t xml:space="preserve"> Wavelet Transforms for de-noising data</w:t>
      </w:r>
      <w:r w:rsidR="00990931">
        <w:rPr>
          <w:b/>
          <w:sz w:val="16"/>
          <w:szCs w:val="16"/>
        </w:rPr>
        <w:br/>
      </w:r>
      <w:r>
        <w:rPr>
          <w:b/>
          <w:sz w:val="16"/>
          <w:szCs w:val="16"/>
        </w:rPr>
        <w:br/>
      </w:r>
      <w:r w:rsidR="00A6787D" w:rsidRPr="00667BF5">
        <w:rPr>
          <w:b/>
          <w:bCs/>
          <w:spacing w:val="24"/>
          <w:kern w:val="1"/>
          <w:sz w:val="20"/>
          <w:szCs w:val="20"/>
        </w:rPr>
        <w:lastRenderedPageBreak/>
        <w:t xml:space="preserve">4.4  Stacked </w:t>
      </w:r>
      <w:proofErr w:type="spellStart"/>
      <w:r w:rsidR="00A6787D" w:rsidRPr="00667BF5">
        <w:rPr>
          <w:b/>
          <w:bCs/>
          <w:spacing w:val="24"/>
          <w:kern w:val="1"/>
          <w:sz w:val="20"/>
          <w:szCs w:val="20"/>
        </w:rPr>
        <w:t>AutoEncoders</w:t>
      </w:r>
      <w:proofErr w:type="spellEnd"/>
      <w:r w:rsidR="00A6787D" w:rsidRPr="00667BF5">
        <w:rPr>
          <w:b/>
          <w:bCs/>
          <w:spacing w:val="24"/>
          <w:kern w:val="1"/>
          <w:sz w:val="20"/>
          <w:szCs w:val="20"/>
        </w:rPr>
        <w:t xml:space="preserve"> :</w:t>
      </w:r>
      <w:r w:rsidR="00C52C0D" w:rsidRPr="00667BF5">
        <w:rPr>
          <w:sz w:val="20"/>
          <w:szCs w:val="20"/>
        </w:rPr>
        <w:br/>
      </w:r>
      <w:r w:rsidR="00C52C0D" w:rsidRPr="00667BF5">
        <w:rPr>
          <w:sz w:val="20"/>
          <w:szCs w:val="20"/>
        </w:rPr>
        <w:br/>
      </w:r>
      <w:r w:rsidR="00A6787D" w:rsidRPr="00667BF5">
        <w:rPr>
          <w:sz w:val="20"/>
          <w:szCs w:val="20"/>
        </w:rPr>
        <w:t xml:space="preserve">We know this very well that an </w:t>
      </w:r>
      <w:proofErr w:type="spellStart"/>
      <w:r w:rsidR="00A6787D" w:rsidRPr="00667BF5">
        <w:rPr>
          <w:sz w:val="20"/>
          <w:szCs w:val="20"/>
        </w:rPr>
        <w:t>autoencoder</w:t>
      </w:r>
      <w:proofErr w:type="spellEnd"/>
      <w:r w:rsidR="00A6787D" w:rsidRPr="00667BF5">
        <w:rPr>
          <w:sz w:val="20"/>
          <w:szCs w:val="20"/>
        </w:rPr>
        <w:t xml:space="preserve"> is very good for compressing data and reproducing it back again. What we are interested in is the compression part, as it means the information required to reproduce the data is in some way encoded in the compressed form. This suggests that these compressed data can be in some way the features of the data that we are trying to extract features out from. The following is the network stru</w:t>
      </w:r>
      <w:r w:rsidR="00927659">
        <w:rPr>
          <w:sz w:val="20"/>
          <w:szCs w:val="20"/>
        </w:rPr>
        <w:t xml:space="preserve">cture of a stacked </w:t>
      </w:r>
      <w:proofErr w:type="spellStart"/>
      <w:r w:rsidR="00927659">
        <w:rPr>
          <w:sz w:val="20"/>
          <w:szCs w:val="20"/>
        </w:rPr>
        <w:t>autoencoder</w:t>
      </w:r>
      <w:proofErr w:type="spellEnd"/>
      <w:r w:rsidR="00927659">
        <w:rPr>
          <w:sz w:val="20"/>
          <w:szCs w:val="20"/>
        </w:rPr>
        <w:t>:</w:t>
      </w:r>
      <w:r w:rsidR="00990931">
        <w:rPr>
          <w:sz w:val="20"/>
          <w:szCs w:val="20"/>
        </w:rPr>
        <w:br/>
      </w:r>
      <w:r w:rsidR="00A6787D" w:rsidRPr="00667BF5">
        <w:rPr>
          <w:sz w:val="20"/>
          <w:szCs w:val="20"/>
        </w:rPr>
        <w:br/>
        <w:t xml:space="preserve">                                        </w:t>
      </w:r>
      <w:r w:rsidR="00E934E8">
        <w:rPr>
          <w:sz w:val="20"/>
          <w:szCs w:val="20"/>
        </w:rPr>
        <w:pict w14:anchorId="709FE7AF">
          <v:shape id="_x0000_i1057" type="#_x0000_t75" style="width:230.75pt;height:2in">
            <v:imagedata r:id="rId50" o:title="25"/>
          </v:shape>
        </w:pict>
      </w:r>
      <w:r w:rsidR="00990931">
        <w:rPr>
          <w:sz w:val="20"/>
          <w:szCs w:val="20"/>
        </w:rPr>
        <w:br/>
      </w:r>
      <w:r w:rsidR="00A6787D" w:rsidRPr="00667BF5">
        <w:rPr>
          <w:sz w:val="20"/>
          <w:szCs w:val="20"/>
        </w:rPr>
        <w:br/>
      </w:r>
      <w:r w:rsidR="00A6787D" w:rsidRPr="00667BF5">
        <w:rPr>
          <w:sz w:val="20"/>
          <w:szCs w:val="20"/>
        </w:rPr>
        <w:br/>
      </w:r>
      <w:r w:rsidR="00A6787D" w:rsidRPr="00667BF5">
        <w:rPr>
          <w:sz w:val="20"/>
          <w:szCs w:val="20"/>
        </w:rPr>
        <w:br/>
      </w:r>
      <w:r w:rsidR="00A6787D" w:rsidRPr="00667BF5">
        <w:rPr>
          <w:b/>
          <w:sz w:val="20"/>
          <w:szCs w:val="20"/>
        </w:rPr>
        <w:t xml:space="preserve">                               </w:t>
      </w:r>
      <w:r w:rsidR="00A6787D" w:rsidRPr="00667BF5">
        <w:rPr>
          <w:b/>
          <w:sz w:val="16"/>
          <w:szCs w:val="16"/>
        </w:rPr>
        <w:t xml:space="preserve">Fig. 4.4 Stacked </w:t>
      </w:r>
      <w:proofErr w:type="spellStart"/>
      <w:r w:rsidR="00A6787D" w:rsidRPr="00667BF5">
        <w:rPr>
          <w:b/>
          <w:sz w:val="16"/>
          <w:szCs w:val="16"/>
        </w:rPr>
        <w:t>Autoencoders</w:t>
      </w:r>
      <w:proofErr w:type="spellEnd"/>
      <w:r w:rsidR="00A6787D" w:rsidRPr="00667BF5">
        <w:rPr>
          <w:b/>
          <w:sz w:val="16"/>
          <w:szCs w:val="16"/>
        </w:rPr>
        <w:t xml:space="preserve"> with Decoders for Data Compression and </w:t>
      </w:r>
      <w:proofErr w:type="spellStart"/>
      <w:r w:rsidR="00A6787D" w:rsidRPr="00667BF5">
        <w:rPr>
          <w:b/>
          <w:sz w:val="16"/>
          <w:szCs w:val="16"/>
        </w:rPr>
        <w:t>Recontruction</w:t>
      </w:r>
      <w:proofErr w:type="spellEnd"/>
      <w:r w:rsidR="00C52C0D" w:rsidRPr="00667BF5">
        <w:rPr>
          <w:sz w:val="20"/>
          <w:szCs w:val="20"/>
        </w:rPr>
        <w:br/>
      </w:r>
      <w:r w:rsidR="00233BE3" w:rsidRPr="00667BF5">
        <w:rPr>
          <w:sz w:val="20"/>
          <w:szCs w:val="20"/>
        </w:rPr>
        <w:br/>
      </w:r>
      <w:r w:rsidR="00233BE3" w:rsidRPr="00667BF5">
        <w:rPr>
          <w:sz w:val="20"/>
          <w:szCs w:val="20"/>
        </w:rPr>
        <w:br/>
      </w:r>
      <w:r w:rsidR="00A6787D" w:rsidRPr="00667BF5">
        <w:rPr>
          <w:sz w:val="20"/>
          <w:szCs w:val="20"/>
        </w:rPr>
        <w:t xml:space="preserve">The input data is compressed into however many neurons desired and the network is forced to rebuild the initial data using the </w:t>
      </w:r>
      <w:proofErr w:type="spellStart"/>
      <w:r w:rsidR="00A6787D" w:rsidRPr="00667BF5">
        <w:rPr>
          <w:sz w:val="20"/>
          <w:szCs w:val="20"/>
        </w:rPr>
        <w:t>autoencoder</w:t>
      </w:r>
      <w:proofErr w:type="spellEnd"/>
      <w:r w:rsidR="00A6787D" w:rsidRPr="00667BF5">
        <w:rPr>
          <w:sz w:val="20"/>
          <w:szCs w:val="20"/>
        </w:rPr>
        <w:t xml:space="preserve">. </w:t>
      </w:r>
      <w:r w:rsidR="00A6787D" w:rsidRPr="00667BF5">
        <w:rPr>
          <w:rStyle w:val="markup--quote"/>
          <w:sz w:val="20"/>
          <w:szCs w:val="20"/>
        </w:rPr>
        <w:t>This forces the model to extract key elements of the data, which we can interpret as features.</w:t>
      </w:r>
      <w:r w:rsidR="00A6787D" w:rsidRPr="00667BF5">
        <w:rPr>
          <w:sz w:val="20"/>
          <w:szCs w:val="20"/>
        </w:rPr>
        <w:t xml:space="preserve"> One key thing to note is that this model actually falls under unsupervised learning as there are no input-output pairs, but both input and output is the same.</w:t>
      </w:r>
      <w:r w:rsidR="00667BF5" w:rsidRPr="00667BF5">
        <w:rPr>
          <w:sz w:val="20"/>
          <w:szCs w:val="20"/>
        </w:rPr>
        <w:br/>
        <w:t xml:space="preserve">The training of the </w:t>
      </w:r>
      <w:proofErr w:type="spellStart"/>
      <w:r w:rsidR="00667BF5" w:rsidRPr="00667BF5">
        <w:rPr>
          <w:sz w:val="20"/>
          <w:szCs w:val="20"/>
        </w:rPr>
        <w:t>autoencoder</w:t>
      </w:r>
      <w:proofErr w:type="spellEnd"/>
      <w:r w:rsidR="00667BF5" w:rsidRPr="00667BF5">
        <w:rPr>
          <w:sz w:val="20"/>
          <w:szCs w:val="20"/>
        </w:rPr>
        <w:t xml:space="preserve"> with the </w:t>
      </w:r>
      <w:proofErr w:type="spellStart"/>
      <w:r w:rsidR="00667BF5" w:rsidRPr="00667BF5">
        <w:rPr>
          <w:sz w:val="20"/>
          <w:szCs w:val="20"/>
        </w:rPr>
        <w:t>denoised</w:t>
      </w:r>
      <w:proofErr w:type="spellEnd"/>
      <w:r w:rsidR="00667BF5" w:rsidRPr="00667BF5">
        <w:rPr>
          <w:sz w:val="20"/>
          <w:szCs w:val="20"/>
        </w:rPr>
        <w:t xml:space="preserve"> stock price data from 2013 till 2018. After training for 1000 epochs, the RMSE decreases to around 0.9. Then, we will use that model to encode the rest of </w:t>
      </w:r>
      <w:r w:rsidR="00927659">
        <w:rPr>
          <w:sz w:val="20"/>
          <w:szCs w:val="20"/>
        </w:rPr>
        <w:t>stock price data into features.</w:t>
      </w:r>
      <w:r w:rsidR="00667BF5" w:rsidRPr="00667BF5">
        <w:rPr>
          <w:sz w:val="20"/>
          <w:szCs w:val="20"/>
        </w:rPr>
        <w:br/>
      </w:r>
      <w:r w:rsidR="00A6787D" w:rsidRPr="00667BF5">
        <w:rPr>
          <w:sz w:val="20"/>
          <w:szCs w:val="20"/>
        </w:rPr>
        <w:br/>
      </w:r>
      <w:r w:rsidR="00667BF5" w:rsidRPr="00667BF5">
        <w:rPr>
          <w:b/>
          <w:bCs/>
          <w:spacing w:val="24"/>
          <w:kern w:val="1"/>
          <w:sz w:val="20"/>
          <w:szCs w:val="20"/>
        </w:rPr>
        <w:t xml:space="preserve">4.5  LSTM’s and </w:t>
      </w:r>
      <w:proofErr w:type="spellStart"/>
      <w:r w:rsidR="00667BF5" w:rsidRPr="00667BF5">
        <w:rPr>
          <w:b/>
          <w:bCs/>
          <w:spacing w:val="24"/>
          <w:kern w:val="1"/>
          <w:sz w:val="20"/>
          <w:szCs w:val="20"/>
        </w:rPr>
        <w:t>Autoencoders</w:t>
      </w:r>
      <w:proofErr w:type="spellEnd"/>
      <w:r w:rsidR="00667BF5" w:rsidRPr="00667BF5">
        <w:rPr>
          <w:b/>
          <w:bCs/>
          <w:spacing w:val="24"/>
          <w:kern w:val="1"/>
          <w:sz w:val="20"/>
          <w:szCs w:val="20"/>
        </w:rPr>
        <w:t xml:space="preserve"> :</w:t>
      </w:r>
      <w:r w:rsidR="00667BF5" w:rsidRPr="00667BF5">
        <w:rPr>
          <w:b/>
          <w:bCs/>
          <w:spacing w:val="24"/>
          <w:kern w:val="1"/>
          <w:sz w:val="20"/>
          <w:szCs w:val="20"/>
        </w:rPr>
        <w:br/>
      </w:r>
      <w:r w:rsidR="00667BF5" w:rsidRPr="00667BF5">
        <w:rPr>
          <w:b/>
          <w:bCs/>
          <w:spacing w:val="24"/>
          <w:kern w:val="1"/>
          <w:sz w:val="20"/>
          <w:szCs w:val="20"/>
        </w:rPr>
        <w:br/>
      </w:r>
      <w:r w:rsidR="00667BF5" w:rsidRPr="00667BF5">
        <w:rPr>
          <w:sz w:val="20"/>
          <w:szCs w:val="20"/>
        </w:rPr>
        <w:t>The LSTM model needs no introduction as it has become very widespread and popular in predicting time series. It gets its exceptional predictive ability from the existence of the cell state that allows it to understand and learn</w:t>
      </w:r>
      <w:r w:rsidR="00667BF5">
        <w:rPr>
          <w:i/>
        </w:rPr>
        <w:t xml:space="preserve"> </w:t>
      </w:r>
      <w:r w:rsidR="00667BF5" w:rsidRPr="00491FC5">
        <w:rPr>
          <w:sz w:val="20"/>
          <w:szCs w:val="20"/>
        </w:rPr>
        <w:t>longer-term trends in the data, also a detailed explanation of LSTM’s is given above with working and architecture.</w:t>
      </w:r>
      <w:r w:rsidR="00667BF5">
        <w:rPr>
          <w:i/>
        </w:rPr>
        <w:t xml:space="preserve"> </w:t>
      </w:r>
      <w:r w:rsidR="00667BF5" w:rsidRPr="00491FC5">
        <w:rPr>
          <w:b/>
          <w:bCs/>
          <w:spacing w:val="24"/>
          <w:kern w:val="1"/>
          <w:sz w:val="20"/>
          <w:szCs w:val="20"/>
        </w:rPr>
        <w:t xml:space="preserve"> </w:t>
      </w:r>
      <w:r w:rsidR="00667BF5" w:rsidRPr="00667BF5">
        <w:rPr>
          <w:b/>
          <w:bCs/>
          <w:spacing w:val="24"/>
          <w:kern w:val="1"/>
          <w:sz w:val="20"/>
          <w:szCs w:val="20"/>
        </w:rPr>
        <w:br/>
      </w:r>
      <w:r w:rsidR="00667BF5">
        <w:rPr>
          <w:i/>
        </w:rPr>
        <w:br/>
      </w:r>
      <w:r w:rsidR="00667BF5" w:rsidRPr="00667BF5">
        <w:rPr>
          <w:b/>
          <w:sz w:val="20"/>
          <w:szCs w:val="20"/>
        </w:rPr>
        <w:t>Optimizer</w:t>
      </w:r>
      <w:r w:rsidR="00667BF5" w:rsidRPr="00667BF5">
        <w:rPr>
          <w:b/>
          <w:i/>
        </w:rPr>
        <w:t xml:space="preserve"> :</w:t>
      </w:r>
      <w:r w:rsidR="00667BF5">
        <w:rPr>
          <w:i/>
        </w:rPr>
        <w:t xml:space="preserve"> </w:t>
      </w:r>
      <w:r w:rsidR="00667BF5">
        <w:rPr>
          <w:i/>
        </w:rPr>
        <w:br/>
      </w:r>
      <w:r w:rsidR="00667BF5">
        <w:rPr>
          <w:i/>
        </w:rPr>
        <w:br/>
      </w:r>
      <w:r w:rsidR="00667BF5" w:rsidRPr="008E7C07">
        <w:rPr>
          <w:sz w:val="20"/>
          <w:szCs w:val="20"/>
        </w:rPr>
        <w:t xml:space="preserve">The type of optimizer used can greatly affect how fast the algorithm converges to the minimum value. Also, it is important that there is some notion of randomness to avoid getting stuck in a local minimum and not reach the global minimum. There are a few great algorithms, but I have chosen to use Adam optimizer. The Adam optimizer combines the perks of two other optimizers: </w:t>
      </w:r>
      <w:proofErr w:type="spellStart"/>
      <w:r w:rsidR="00667BF5" w:rsidRPr="008E7C07">
        <w:rPr>
          <w:sz w:val="20"/>
          <w:szCs w:val="20"/>
        </w:rPr>
        <w:t>ADAgrad</w:t>
      </w:r>
      <w:proofErr w:type="spellEnd"/>
      <w:r w:rsidR="00667BF5" w:rsidRPr="008E7C07">
        <w:rPr>
          <w:sz w:val="20"/>
          <w:szCs w:val="20"/>
        </w:rPr>
        <w:t xml:space="preserve"> and </w:t>
      </w:r>
      <w:proofErr w:type="spellStart"/>
      <w:r w:rsidR="00667BF5" w:rsidRPr="008E7C07">
        <w:rPr>
          <w:sz w:val="20"/>
          <w:szCs w:val="20"/>
        </w:rPr>
        <w:t>RMSprop</w:t>
      </w:r>
      <w:proofErr w:type="spellEnd"/>
      <w:r w:rsidR="00667BF5" w:rsidRPr="008E7C07">
        <w:rPr>
          <w:sz w:val="20"/>
          <w:szCs w:val="20"/>
        </w:rPr>
        <w:t>.</w:t>
      </w:r>
      <w:r w:rsidR="00667BF5" w:rsidRPr="008E7C07">
        <w:rPr>
          <w:i/>
          <w:sz w:val="20"/>
          <w:szCs w:val="20"/>
        </w:rPr>
        <w:br/>
      </w:r>
      <w:r w:rsidR="00667BF5" w:rsidRPr="008E7C07">
        <w:rPr>
          <w:sz w:val="20"/>
          <w:szCs w:val="20"/>
        </w:rPr>
        <w:t xml:space="preserve">The </w:t>
      </w:r>
      <w:proofErr w:type="spellStart"/>
      <w:r w:rsidR="00667BF5" w:rsidRPr="008E7C07">
        <w:rPr>
          <w:sz w:val="20"/>
          <w:szCs w:val="20"/>
        </w:rPr>
        <w:t>ADAgrad</w:t>
      </w:r>
      <w:proofErr w:type="spellEnd"/>
      <w:r w:rsidR="00667BF5" w:rsidRPr="008E7C07">
        <w:rPr>
          <w:sz w:val="20"/>
          <w:szCs w:val="20"/>
        </w:rPr>
        <w:t xml:space="preserve"> optimizer essentially uses a different learning rate for every parameter and every time step. The reasoning behind </w:t>
      </w:r>
      <w:proofErr w:type="spellStart"/>
      <w:r w:rsidR="00667BF5" w:rsidRPr="008E7C07">
        <w:rPr>
          <w:sz w:val="20"/>
          <w:szCs w:val="20"/>
        </w:rPr>
        <w:t>ADAgrad</w:t>
      </w:r>
      <w:proofErr w:type="spellEnd"/>
      <w:r w:rsidR="00667BF5" w:rsidRPr="008E7C07">
        <w:rPr>
          <w:sz w:val="20"/>
          <w:szCs w:val="20"/>
        </w:rPr>
        <w:t xml:space="preserve"> is that the parameters that are infrequent must have larger learning rates while parameters that are frequent must have smaller learning rates. In other words, the stochastic gradient descent update for </w:t>
      </w:r>
      <w:proofErr w:type="spellStart"/>
      <w:r w:rsidR="00667BF5" w:rsidRPr="008E7C07">
        <w:rPr>
          <w:sz w:val="20"/>
          <w:szCs w:val="20"/>
        </w:rPr>
        <w:t>ADAgrad</w:t>
      </w:r>
      <w:proofErr w:type="spellEnd"/>
      <w:r w:rsidR="00667BF5" w:rsidRPr="008E7C07">
        <w:rPr>
          <w:sz w:val="20"/>
          <w:szCs w:val="20"/>
        </w:rPr>
        <w:t xml:space="preserve"> becomes</w:t>
      </w:r>
      <w:r w:rsidR="008E7C07">
        <w:rPr>
          <w:i/>
        </w:rPr>
        <w:br/>
      </w:r>
    </w:p>
    <w:p w14:paraId="1EFF2800" w14:textId="7ADD8834" w:rsidR="008E7C07" w:rsidRPr="008E7C07" w:rsidRDefault="008E7C07" w:rsidP="008E7C07">
      <w:pPr>
        <w:jc w:val="both"/>
      </w:pPr>
      <w:r>
        <w:t xml:space="preserve">                                                                     </w:t>
      </w:r>
      <w:r w:rsidRPr="008E7C07">
        <w:rPr>
          <w:noProof/>
        </w:rPr>
        <w:drawing>
          <wp:inline distT="0" distB="0" distL="0" distR="0" wp14:anchorId="2A571A83" wp14:editId="5D046061">
            <wp:extent cx="1159328" cy="152028"/>
            <wp:effectExtent l="0" t="0" r="3175" b="635"/>
            <wp:docPr id="28" name="Picture 28" descr="https://cdn-images-1.medium.com/max/1000/1*kvAqZRKPz9ejUFpZYYHS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1000/1*kvAqZRKPz9ejUFpZYYHSK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87243" cy="168802"/>
                    </a:xfrm>
                    <a:prstGeom prst="rect">
                      <a:avLst/>
                    </a:prstGeom>
                    <a:noFill/>
                    <a:ln>
                      <a:noFill/>
                    </a:ln>
                  </pic:spPr>
                </pic:pic>
              </a:graphicData>
            </a:graphic>
          </wp:inline>
        </w:drawing>
      </w:r>
    </w:p>
    <w:p w14:paraId="7C793E93" w14:textId="3BA493CF" w:rsidR="008E7C07" w:rsidRPr="008E7C07" w:rsidRDefault="008E7C07" w:rsidP="008E7C07">
      <w:pPr>
        <w:pStyle w:val="graf"/>
        <w:jc w:val="both"/>
        <w:rPr>
          <w:sz w:val="20"/>
          <w:szCs w:val="20"/>
        </w:rPr>
      </w:pPr>
      <w:r w:rsidRPr="008E7C07">
        <w:rPr>
          <w:sz w:val="20"/>
          <w:szCs w:val="20"/>
        </w:rPr>
        <w:lastRenderedPageBreak/>
        <w:t>Where</w:t>
      </w:r>
      <w:r>
        <w:rPr>
          <w:sz w:val="20"/>
          <w:szCs w:val="20"/>
        </w:rPr>
        <w:br/>
      </w:r>
      <w:r>
        <w:rPr>
          <w:noProof/>
          <w:sz w:val="20"/>
          <w:szCs w:val="20"/>
        </w:rPr>
        <w:t xml:space="preserve">                                                                     </w:t>
      </w:r>
      <w:r>
        <w:rPr>
          <w:noProof/>
          <w:sz w:val="20"/>
          <w:szCs w:val="20"/>
        </w:rPr>
        <w:br/>
        <w:t xml:space="preserve">                                        </w:t>
      </w:r>
      <w:r>
        <w:rPr>
          <w:noProof/>
          <w:sz w:val="20"/>
          <w:szCs w:val="20"/>
        </w:rPr>
        <w:br/>
        <w:t xml:space="preserve">                       </w:t>
      </w:r>
      <w:r w:rsidRPr="008E7C07">
        <w:rPr>
          <w:noProof/>
          <w:sz w:val="20"/>
          <w:szCs w:val="20"/>
        </w:rPr>
        <w:drawing>
          <wp:inline distT="0" distB="0" distL="0" distR="0" wp14:anchorId="09E8AD0E" wp14:editId="3E4395D4">
            <wp:extent cx="957943" cy="144579"/>
            <wp:effectExtent l="0" t="0" r="0" b="8255"/>
            <wp:docPr id="27" name="Picture 27" descr="https://cdn-images-1.medium.com/max/1000/1*YHmO1XvtdxzYOTn132k8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dn-images-1.medium.com/max/1000/1*YHmO1XvtdxzYOTn132k8s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18485" cy="153716"/>
                    </a:xfrm>
                    <a:prstGeom prst="rect">
                      <a:avLst/>
                    </a:prstGeom>
                    <a:noFill/>
                    <a:ln>
                      <a:noFill/>
                    </a:ln>
                  </pic:spPr>
                </pic:pic>
              </a:graphicData>
            </a:graphic>
          </wp:inline>
        </w:drawing>
      </w:r>
      <w:r w:rsidR="0012202D">
        <w:rPr>
          <w:noProof/>
          <w:sz w:val="20"/>
          <w:szCs w:val="20"/>
        </w:rPr>
        <w:br/>
      </w:r>
      <w:r>
        <w:rPr>
          <w:sz w:val="20"/>
          <w:szCs w:val="20"/>
        </w:rPr>
        <w:br/>
      </w:r>
      <w:r w:rsidRPr="008E7C07">
        <w:rPr>
          <w:sz w:val="20"/>
          <w:szCs w:val="20"/>
        </w:rPr>
        <w:t>The learning rate is calculated based on the past gradients that have been computed for each parameter. Hence,</w:t>
      </w:r>
      <w:r>
        <w:rPr>
          <w:sz w:val="20"/>
          <w:szCs w:val="20"/>
        </w:rPr>
        <w:br/>
      </w:r>
      <w:r>
        <w:rPr>
          <w:sz w:val="20"/>
          <w:szCs w:val="20"/>
        </w:rPr>
        <w:br/>
      </w:r>
      <w:r>
        <w:rPr>
          <w:sz w:val="20"/>
          <w:szCs w:val="20"/>
        </w:rPr>
        <w:br/>
        <w:t xml:space="preserve">                     </w:t>
      </w:r>
      <w:r w:rsidRPr="008E7C07">
        <w:rPr>
          <w:noProof/>
          <w:sz w:val="20"/>
          <w:szCs w:val="20"/>
        </w:rPr>
        <w:drawing>
          <wp:inline distT="0" distB="0" distL="0" distR="0" wp14:anchorId="380F85AC" wp14:editId="65BBAC9A">
            <wp:extent cx="1056018" cy="206829"/>
            <wp:effectExtent l="0" t="0" r="0" b="3175"/>
            <wp:docPr id="26" name="Picture 26" descr="https://cdn-images-1.medium.com/max/1000/1*scknMeodvsTWu51mAsVK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1000/1*scknMeodvsTWu51mAsVKf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4566" cy="226130"/>
                    </a:xfrm>
                    <a:prstGeom prst="rect">
                      <a:avLst/>
                    </a:prstGeom>
                    <a:noFill/>
                    <a:ln>
                      <a:noFill/>
                    </a:ln>
                  </pic:spPr>
                </pic:pic>
              </a:graphicData>
            </a:graphic>
          </wp:inline>
        </w:drawing>
      </w:r>
      <w:r>
        <w:rPr>
          <w:sz w:val="20"/>
          <w:szCs w:val="20"/>
        </w:rPr>
        <w:br/>
      </w:r>
      <w:r w:rsidRPr="008E7C07">
        <w:rPr>
          <w:sz w:val="20"/>
          <w:szCs w:val="20"/>
        </w:rPr>
        <w:t>Where G is the matrix of sums of squares of the past gradients. The issue with this optimization is that the learning rates start vanishing very qui</w:t>
      </w:r>
      <w:r>
        <w:rPr>
          <w:sz w:val="20"/>
          <w:szCs w:val="20"/>
        </w:rPr>
        <w:t xml:space="preserve">ckly as the iterations increase. </w:t>
      </w:r>
      <w:proofErr w:type="spellStart"/>
      <w:r w:rsidRPr="008E7C07">
        <w:rPr>
          <w:sz w:val="20"/>
          <w:szCs w:val="20"/>
        </w:rPr>
        <w:t>RMSprop</w:t>
      </w:r>
      <w:proofErr w:type="spellEnd"/>
      <w:r w:rsidRPr="008E7C07">
        <w:rPr>
          <w:sz w:val="20"/>
          <w:szCs w:val="20"/>
        </w:rPr>
        <w:t xml:space="preserve"> considers fixing the diminishing learning rate by only using a certain number of previous gradients. The updates become</w:t>
      </w:r>
    </w:p>
    <w:p w14:paraId="52628690" w14:textId="414BD3B2" w:rsidR="008E7C07" w:rsidRPr="008E7C07" w:rsidRDefault="008E7C07" w:rsidP="008E7C07">
      <w:pPr>
        <w:jc w:val="both"/>
      </w:pPr>
      <w:r>
        <w:t xml:space="preserve">                  </w:t>
      </w:r>
      <w:r w:rsidRPr="008E7C07">
        <w:rPr>
          <w:noProof/>
        </w:rPr>
        <w:drawing>
          <wp:inline distT="0" distB="0" distL="0" distR="0" wp14:anchorId="4687E87B" wp14:editId="42A29927">
            <wp:extent cx="1269758" cy="234043"/>
            <wp:effectExtent l="0" t="0" r="6985" b="0"/>
            <wp:docPr id="13" name="Picture 13" descr="https://cdn-images-1.medium.com/max/1000/1*ThFzFbGn_7eLc4NsYJns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dn-images-1.medium.com/max/1000/1*ThFzFbGn_7eLc4NsYJns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3541" cy="243956"/>
                    </a:xfrm>
                    <a:prstGeom prst="rect">
                      <a:avLst/>
                    </a:prstGeom>
                    <a:noFill/>
                    <a:ln>
                      <a:noFill/>
                    </a:ln>
                  </pic:spPr>
                </pic:pic>
              </a:graphicData>
            </a:graphic>
          </wp:inline>
        </w:drawing>
      </w:r>
    </w:p>
    <w:p w14:paraId="26E082D6" w14:textId="7056BF92" w:rsidR="008E7C07" w:rsidRPr="008E7C07" w:rsidRDefault="008E7C07" w:rsidP="008E7C07">
      <w:pPr>
        <w:pStyle w:val="graf"/>
        <w:jc w:val="both"/>
        <w:rPr>
          <w:sz w:val="20"/>
          <w:szCs w:val="20"/>
        </w:rPr>
      </w:pPr>
      <w:r w:rsidRPr="008E7C07">
        <w:rPr>
          <w:sz w:val="20"/>
          <w:szCs w:val="20"/>
        </w:rPr>
        <w:t>Where</w:t>
      </w:r>
      <w:r>
        <w:rPr>
          <w:sz w:val="20"/>
          <w:szCs w:val="20"/>
        </w:rPr>
        <w:br/>
        <w:t xml:space="preserve">                  </w:t>
      </w:r>
      <w:r w:rsidRPr="008E7C07">
        <w:rPr>
          <w:noProof/>
          <w:sz w:val="20"/>
          <w:szCs w:val="20"/>
        </w:rPr>
        <w:drawing>
          <wp:inline distT="0" distB="0" distL="0" distR="0" wp14:anchorId="66EE9E15" wp14:editId="005E5637">
            <wp:extent cx="1559169" cy="152400"/>
            <wp:effectExtent l="0" t="0" r="3175" b="0"/>
            <wp:docPr id="12" name="Picture 12" descr="https://cdn-images-1.medium.com/max/1000/1*W3SgYBYoZTUdmDI9vYYr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1000/1*W3SgYBYoZTUdmDI9vYYrB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11119" cy="186801"/>
                    </a:xfrm>
                    <a:prstGeom prst="rect">
                      <a:avLst/>
                    </a:prstGeom>
                    <a:noFill/>
                    <a:ln>
                      <a:noFill/>
                    </a:ln>
                  </pic:spPr>
                </pic:pic>
              </a:graphicData>
            </a:graphic>
          </wp:inline>
        </w:drawing>
      </w:r>
      <w:r>
        <w:rPr>
          <w:sz w:val="20"/>
          <w:szCs w:val="20"/>
        </w:rPr>
        <w:br/>
      </w:r>
      <w:r>
        <w:rPr>
          <w:sz w:val="20"/>
          <w:szCs w:val="20"/>
        </w:rPr>
        <w:br/>
      </w:r>
      <w:r w:rsidRPr="008E7C07">
        <w:rPr>
          <w:sz w:val="20"/>
          <w:szCs w:val="20"/>
        </w:rPr>
        <w:t>Now that we understand how those two optimizers work, we can look into how Adam works.</w:t>
      </w:r>
      <w:r>
        <w:rPr>
          <w:sz w:val="20"/>
          <w:szCs w:val="20"/>
        </w:rPr>
        <w:t xml:space="preserve"> </w:t>
      </w:r>
      <w:r w:rsidRPr="008E7C07">
        <w:rPr>
          <w:sz w:val="20"/>
          <w:szCs w:val="20"/>
        </w:rPr>
        <w:t>Adaptive Moment Estimation, or Adam, is another method that computes the adaptive learning rates for each parameter by considering the exponentially decaying average of past squared gradients and the exponentially decaying average of past gradients. This can be represented as</w:t>
      </w:r>
    </w:p>
    <w:p w14:paraId="14D831B6" w14:textId="0E9E5E38" w:rsidR="008E7C07" w:rsidRPr="008E7C07" w:rsidRDefault="008E7C07" w:rsidP="008E7C07">
      <w:pPr>
        <w:jc w:val="both"/>
      </w:pPr>
      <w:r>
        <w:t xml:space="preserve">     </w:t>
      </w:r>
      <w:r w:rsidRPr="008E7C07">
        <w:rPr>
          <w:noProof/>
        </w:rPr>
        <w:drawing>
          <wp:inline distT="0" distB="0" distL="0" distR="0" wp14:anchorId="6B337EF1" wp14:editId="238B0EEA">
            <wp:extent cx="1387929" cy="170052"/>
            <wp:effectExtent l="0" t="0" r="3175" b="1905"/>
            <wp:docPr id="11" name="Picture 11" descr="https://cdn-images-1.medium.com/max/1000/1*1XBLYxpfxwV3lJ474HJK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dn-images-1.medium.com/max/1000/1*1XBLYxpfxwV3lJ474HJKs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46346" cy="177209"/>
                    </a:xfrm>
                    <a:prstGeom prst="rect">
                      <a:avLst/>
                    </a:prstGeom>
                    <a:noFill/>
                    <a:ln>
                      <a:noFill/>
                    </a:ln>
                  </pic:spPr>
                </pic:pic>
              </a:graphicData>
            </a:graphic>
          </wp:inline>
        </w:drawing>
      </w:r>
      <w:r>
        <w:t xml:space="preserve">         and             </w:t>
      </w:r>
      <w:r w:rsidRPr="008E7C07">
        <w:rPr>
          <w:noProof/>
        </w:rPr>
        <w:drawing>
          <wp:inline distT="0" distB="0" distL="0" distR="0" wp14:anchorId="3199D24C" wp14:editId="0A7F61AE">
            <wp:extent cx="1578429" cy="144237"/>
            <wp:effectExtent l="0" t="0" r="3175" b="8255"/>
            <wp:docPr id="10" name="Picture 10" descr="https://cdn-images-1.medium.com/max/1000/1*lJROSFa5wCQxEe3hnD0W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cdn-images-1.medium.com/max/1000/1*lJROSFa5wCQxEe3hnD0Wc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75449" cy="153103"/>
                    </a:xfrm>
                    <a:prstGeom prst="rect">
                      <a:avLst/>
                    </a:prstGeom>
                    <a:noFill/>
                    <a:ln>
                      <a:noFill/>
                    </a:ln>
                  </pic:spPr>
                </pic:pic>
              </a:graphicData>
            </a:graphic>
          </wp:inline>
        </w:drawing>
      </w:r>
      <w:r>
        <w:br/>
      </w:r>
      <w:r>
        <w:br/>
      </w:r>
      <w:r w:rsidRPr="008E7C07">
        <w:t>The v and m can be considered as the estimates of the first and second moment of the gradients respectively, hence getting the name Adaptive Moment Estimation. When this was first used, researchers observed that there was an inherent bias towards 0 and they countered this by using the following estimates:</w:t>
      </w:r>
      <w:r>
        <w:br/>
      </w:r>
    </w:p>
    <w:p w14:paraId="6F48955F" w14:textId="18D445B9" w:rsidR="008E7C07" w:rsidRPr="008E7C07" w:rsidRDefault="008E7C07" w:rsidP="008E7C07">
      <w:pPr>
        <w:jc w:val="both"/>
      </w:pPr>
      <w:r w:rsidRPr="008E7C07">
        <w:rPr>
          <w:noProof/>
        </w:rPr>
        <w:drawing>
          <wp:inline distT="0" distB="0" distL="0" distR="0" wp14:anchorId="75257311" wp14:editId="4F03234C">
            <wp:extent cx="713074" cy="293914"/>
            <wp:effectExtent l="0" t="0" r="0" b="0"/>
            <wp:docPr id="9" name="Picture 9" descr="https://cdn-images-1.medium.com/max/1000/1*oOMVcAZbaNCPz4rRVPaH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dn-images-1.medium.com/max/1000/1*oOMVcAZbaNCPz4rRVPaHNQ.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3848" cy="310720"/>
                    </a:xfrm>
                    <a:prstGeom prst="rect">
                      <a:avLst/>
                    </a:prstGeom>
                    <a:noFill/>
                    <a:ln>
                      <a:noFill/>
                    </a:ln>
                  </pic:spPr>
                </pic:pic>
              </a:graphicData>
            </a:graphic>
          </wp:inline>
        </w:drawing>
      </w:r>
      <w:r>
        <w:t xml:space="preserve">                                and                  </w:t>
      </w:r>
      <w:r w:rsidRPr="008E7C07">
        <w:rPr>
          <w:noProof/>
        </w:rPr>
        <w:drawing>
          <wp:inline distT="0" distB="0" distL="0" distR="0" wp14:anchorId="38BC3BA0" wp14:editId="58CA1C6F">
            <wp:extent cx="734786" cy="278413"/>
            <wp:effectExtent l="0" t="0" r="8255" b="7620"/>
            <wp:docPr id="8" name="Picture 8" descr="https://cdn-images-1.medium.com/max/1000/1*W5IaGYMPmFC_r-rMmNwv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1000/1*W5IaGYMPmFC_r-rMmNwvw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5929" cy="286424"/>
                    </a:xfrm>
                    <a:prstGeom prst="rect">
                      <a:avLst/>
                    </a:prstGeom>
                    <a:noFill/>
                    <a:ln>
                      <a:noFill/>
                    </a:ln>
                  </pic:spPr>
                </pic:pic>
              </a:graphicData>
            </a:graphic>
          </wp:inline>
        </w:drawing>
      </w:r>
    </w:p>
    <w:p w14:paraId="4E975E76" w14:textId="77777777" w:rsidR="008E7C07" w:rsidRPr="008E7C07" w:rsidRDefault="008E7C07" w:rsidP="008E7C07">
      <w:pPr>
        <w:pStyle w:val="graf"/>
        <w:jc w:val="both"/>
        <w:rPr>
          <w:sz w:val="20"/>
          <w:szCs w:val="20"/>
        </w:rPr>
      </w:pPr>
      <w:r w:rsidRPr="008E7C07">
        <w:rPr>
          <w:sz w:val="20"/>
          <w:szCs w:val="20"/>
        </w:rPr>
        <w:t>This leads us to the final gradient update rule</w:t>
      </w:r>
    </w:p>
    <w:p w14:paraId="200FC5F0" w14:textId="1833DCD9" w:rsidR="008E7C07" w:rsidRPr="008E7C07" w:rsidRDefault="008E7C07" w:rsidP="008E7C07">
      <w:pPr>
        <w:jc w:val="both"/>
      </w:pPr>
      <w:r>
        <w:t xml:space="preserve">                                    </w:t>
      </w:r>
      <w:r w:rsidRPr="008E7C07">
        <w:rPr>
          <w:noProof/>
        </w:rPr>
        <w:drawing>
          <wp:inline distT="0" distB="0" distL="0" distR="0" wp14:anchorId="28484B0F" wp14:editId="65D13869">
            <wp:extent cx="1145290" cy="223158"/>
            <wp:effectExtent l="0" t="0" r="0" b="5715"/>
            <wp:docPr id="7" name="Picture 7" descr="https://cdn-images-1.medium.com/max/1000/1*FWL7FVvEh6S1xqEJs4bf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dn-images-1.medium.com/max/1000/1*FWL7FVvEh6S1xqEJs4bfK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3741" cy="232599"/>
                    </a:xfrm>
                    <a:prstGeom prst="rect">
                      <a:avLst/>
                    </a:prstGeom>
                    <a:noFill/>
                    <a:ln>
                      <a:noFill/>
                    </a:ln>
                  </pic:spPr>
                </pic:pic>
              </a:graphicData>
            </a:graphic>
          </wp:inline>
        </w:drawing>
      </w:r>
    </w:p>
    <w:p w14:paraId="18293F56" w14:textId="77777777" w:rsidR="008E7C07" w:rsidRPr="008E7C07" w:rsidRDefault="008E7C07" w:rsidP="008E7C07">
      <w:pPr>
        <w:pStyle w:val="graf"/>
        <w:jc w:val="both"/>
        <w:rPr>
          <w:sz w:val="20"/>
          <w:szCs w:val="20"/>
        </w:rPr>
      </w:pPr>
      <w:r w:rsidRPr="008E7C07">
        <w:rPr>
          <w:sz w:val="20"/>
          <w:szCs w:val="20"/>
        </w:rPr>
        <w:t>This is the optimizer that I used, and the benefits are summarized into the following:</w:t>
      </w:r>
    </w:p>
    <w:p w14:paraId="016F9419" w14:textId="77777777" w:rsidR="008E7C07" w:rsidRPr="008E7C07" w:rsidRDefault="008E7C07" w:rsidP="008E7C07">
      <w:pPr>
        <w:numPr>
          <w:ilvl w:val="0"/>
          <w:numId w:val="33"/>
        </w:numPr>
        <w:spacing w:before="100" w:beforeAutospacing="1" w:after="100" w:afterAutospacing="1"/>
        <w:jc w:val="both"/>
      </w:pPr>
      <w:r w:rsidRPr="008E7C07">
        <w:t>The learning rate is different for every parameter and every iteration.</w:t>
      </w:r>
    </w:p>
    <w:p w14:paraId="30912BFF" w14:textId="77777777" w:rsidR="008E7C07" w:rsidRPr="008E7C07" w:rsidRDefault="008E7C07" w:rsidP="008E7C07">
      <w:pPr>
        <w:numPr>
          <w:ilvl w:val="0"/>
          <w:numId w:val="33"/>
        </w:numPr>
        <w:spacing w:before="100" w:beforeAutospacing="1" w:after="100" w:afterAutospacing="1"/>
        <w:jc w:val="both"/>
      </w:pPr>
      <w:r w:rsidRPr="008E7C07">
        <w:t xml:space="preserve">The learning does not diminish as with the </w:t>
      </w:r>
      <w:proofErr w:type="spellStart"/>
      <w:r w:rsidRPr="008E7C07">
        <w:t>ADAgrad</w:t>
      </w:r>
      <w:proofErr w:type="spellEnd"/>
      <w:r w:rsidRPr="008E7C07">
        <w:t>.</w:t>
      </w:r>
    </w:p>
    <w:p w14:paraId="4C518FDB" w14:textId="77777777" w:rsidR="008E7C07" w:rsidRPr="008E7C07" w:rsidRDefault="008E7C07" w:rsidP="008E7C07">
      <w:pPr>
        <w:numPr>
          <w:ilvl w:val="0"/>
          <w:numId w:val="33"/>
        </w:numPr>
        <w:spacing w:before="100" w:beforeAutospacing="1" w:after="100" w:afterAutospacing="1"/>
        <w:jc w:val="both"/>
      </w:pPr>
      <w:r w:rsidRPr="008E7C07">
        <w:t>The gradient update uses the moments of the distribution of weights, allowing for a more statistically sound descent.</w:t>
      </w:r>
    </w:p>
    <w:p w14:paraId="7008AF11" w14:textId="52A48B8C" w:rsidR="008E7C07" w:rsidRPr="008E7C07" w:rsidRDefault="008E7C07" w:rsidP="008E7C07">
      <w:pPr>
        <w:pStyle w:val="Heading4"/>
        <w:rPr>
          <w:rFonts w:ascii="Times New Roman" w:hAnsi="Times New Roman" w:cs="Times New Roman"/>
          <w:b/>
          <w:i w:val="0"/>
          <w:color w:val="auto"/>
        </w:rPr>
      </w:pPr>
      <w:proofErr w:type="gramStart"/>
      <w:r w:rsidRPr="008E7C07">
        <w:rPr>
          <w:rFonts w:ascii="Times New Roman" w:hAnsi="Times New Roman" w:cs="Times New Roman"/>
          <w:b/>
          <w:i w:val="0"/>
          <w:color w:val="auto"/>
        </w:rPr>
        <w:t>Regularization</w:t>
      </w:r>
      <w:r w:rsidR="00491FC5">
        <w:rPr>
          <w:rFonts w:ascii="Times New Roman" w:hAnsi="Times New Roman" w:cs="Times New Roman"/>
          <w:b/>
          <w:i w:val="0"/>
          <w:color w:val="auto"/>
        </w:rPr>
        <w:t xml:space="preserve"> :</w:t>
      </w:r>
      <w:proofErr w:type="gramEnd"/>
    </w:p>
    <w:p w14:paraId="183113EB" w14:textId="31981519" w:rsidR="008E7C07" w:rsidRPr="008E7C07" w:rsidRDefault="008E7C07" w:rsidP="008E7C07">
      <w:pPr>
        <w:pStyle w:val="graf"/>
        <w:jc w:val="both"/>
        <w:rPr>
          <w:sz w:val="20"/>
          <w:szCs w:val="20"/>
        </w:rPr>
      </w:pPr>
      <w:r w:rsidRPr="008E7C07">
        <w:rPr>
          <w:sz w:val="20"/>
          <w:szCs w:val="20"/>
        </w:rPr>
        <w:t xml:space="preserve">Another important aspect of training the model is making sure the weights do not get too large and start focusing on one data point, hence overfitting. So we should always include a penalty for large weights (the definition of large would be depending on the type of </w:t>
      </w:r>
      <w:proofErr w:type="spellStart"/>
      <w:r w:rsidR="00440CD3" w:rsidRPr="008E7C07">
        <w:rPr>
          <w:sz w:val="20"/>
          <w:szCs w:val="20"/>
        </w:rPr>
        <w:t>regularize</w:t>
      </w:r>
      <w:r w:rsidR="00440CD3">
        <w:rPr>
          <w:sz w:val="20"/>
          <w:szCs w:val="20"/>
        </w:rPr>
        <w:t>r</w:t>
      </w:r>
      <w:proofErr w:type="spellEnd"/>
      <w:r w:rsidRPr="008E7C07">
        <w:rPr>
          <w:sz w:val="20"/>
          <w:szCs w:val="20"/>
        </w:rPr>
        <w:t xml:space="preserve"> used). I have chosen to use Tikhonov regularization, which can be thought of as the following minimization problem:</w:t>
      </w:r>
    </w:p>
    <w:p w14:paraId="2DD5D1D9" w14:textId="5A38B8E2" w:rsidR="008E7C07" w:rsidRPr="008E7C07" w:rsidRDefault="008E7C07" w:rsidP="008E7C07">
      <w:r>
        <w:rPr>
          <w:noProof/>
        </w:rPr>
        <w:lastRenderedPageBreak/>
        <w:t xml:space="preserve">                                                 </w:t>
      </w:r>
      <w:r w:rsidRPr="008E7C07">
        <w:rPr>
          <w:noProof/>
        </w:rPr>
        <w:drawing>
          <wp:inline distT="0" distB="0" distL="0" distR="0" wp14:anchorId="7874416F" wp14:editId="1528B68F">
            <wp:extent cx="1409810" cy="255814"/>
            <wp:effectExtent l="0" t="0" r="0" b="0"/>
            <wp:docPr id="6" name="Picture 6" descr="https://cdn-images-1.medium.com/max/1000/1*z0jHvxgHm1mvG24FlVgz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1000/1*z0jHvxgHm1mvG24FlVgzAQ.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93437" cy="270988"/>
                    </a:xfrm>
                    <a:prstGeom prst="rect">
                      <a:avLst/>
                    </a:prstGeom>
                    <a:noFill/>
                    <a:ln>
                      <a:noFill/>
                    </a:ln>
                  </pic:spPr>
                </pic:pic>
              </a:graphicData>
            </a:graphic>
          </wp:inline>
        </w:drawing>
      </w:r>
    </w:p>
    <w:p w14:paraId="27BD3EAC" w14:textId="44D55E6C" w:rsidR="00D85ECD" w:rsidRPr="005E0393" w:rsidRDefault="008E7C07" w:rsidP="00927659">
      <w:pPr>
        <w:pStyle w:val="graf"/>
        <w:rPr>
          <w:sz w:val="20"/>
          <w:szCs w:val="20"/>
        </w:rPr>
      </w:pPr>
      <w:r w:rsidRPr="008E7C07">
        <w:rPr>
          <w:sz w:val="20"/>
          <w:szCs w:val="20"/>
        </w:rPr>
        <w:t xml:space="preserve">The fact that the function space is in a Reproducing Kernel Hilbert Space (RKHS) ensures that the notion of a norm exists. This allows us to encode the notion of the norm into our </w:t>
      </w:r>
      <w:proofErr w:type="spellStart"/>
      <w:r w:rsidRPr="008E7C07">
        <w:rPr>
          <w:sz w:val="20"/>
          <w:szCs w:val="20"/>
        </w:rPr>
        <w:t>regularizer</w:t>
      </w:r>
      <w:proofErr w:type="spellEnd"/>
      <w:r w:rsidRPr="008E7C07">
        <w:rPr>
          <w:sz w:val="20"/>
          <w:szCs w:val="20"/>
        </w:rPr>
        <w:t>.</w:t>
      </w:r>
      <w:r w:rsidR="000B5FDE">
        <w:rPr>
          <w:sz w:val="20"/>
          <w:szCs w:val="20"/>
        </w:rPr>
        <w:br/>
      </w:r>
      <w:r w:rsidR="000B5FDE">
        <w:rPr>
          <w:sz w:val="20"/>
          <w:szCs w:val="20"/>
        </w:rPr>
        <w:br/>
      </w:r>
      <w:r w:rsidR="00D85ECD" w:rsidRPr="00667BF5">
        <w:rPr>
          <w:b/>
          <w:bCs/>
          <w:spacing w:val="24"/>
          <w:kern w:val="1"/>
          <w:sz w:val="20"/>
          <w:szCs w:val="20"/>
        </w:rPr>
        <w:t>4.</w:t>
      </w:r>
      <w:r w:rsidR="00FC18C1">
        <w:rPr>
          <w:b/>
          <w:bCs/>
          <w:spacing w:val="24"/>
          <w:kern w:val="1"/>
          <w:sz w:val="20"/>
          <w:szCs w:val="20"/>
        </w:rPr>
        <w:t>6</w:t>
      </w:r>
      <w:r w:rsidR="00D85ECD" w:rsidRPr="00667BF5">
        <w:rPr>
          <w:b/>
          <w:bCs/>
          <w:spacing w:val="24"/>
          <w:kern w:val="1"/>
          <w:sz w:val="20"/>
          <w:szCs w:val="20"/>
        </w:rPr>
        <w:t xml:space="preserve">  LSTM’s </w:t>
      </w:r>
      <w:proofErr w:type="spellStart"/>
      <w:r w:rsidR="00D85ECD">
        <w:rPr>
          <w:b/>
          <w:bCs/>
          <w:spacing w:val="24"/>
          <w:kern w:val="1"/>
          <w:sz w:val="20"/>
          <w:szCs w:val="20"/>
        </w:rPr>
        <w:t>Autoencoders</w:t>
      </w:r>
      <w:proofErr w:type="spellEnd"/>
      <w:r w:rsidR="00D85ECD">
        <w:rPr>
          <w:b/>
          <w:bCs/>
          <w:spacing w:val="24"/>
          <w:kern w:val="1"/>
          <w:sz w:val="20"/>
          <w:szCs w:val="20"/>
        </w:rPr>
        <w:t xml:space="preserve"> Model Implementation</w:t>
      </w:r>
      <w:r w:rsidR="00D85ECD" w:rsidRPr="00667BF5">
        <w:rPr>
          <w:b/>
          <w:bCs/>
          <w:spacing w:val="24"/>
          <w:kern w:val="1"/>
          <w:sz w:val="20"/>
          <w:szCs w:val="20"/>
        </w:rPr>
        <w:t xml:space="preserve"> :</w:t>
      </w:r>
      <w:r w:rsidR="00D85ECD">
        <w:rPr>
          <w:b/>
          <w:bCs/>
          <w:spacing w:val="24"/>
          <w:kern w:val="1"/>
          <w:sz w:val="20"/>
          <w:szCs w:val="20"/>
        </w:rPr>
        <w:br/>
      </w:r>
      <w:r w:rsidR="00AE0D11">
        <w:rPr>
          <w:b/>
          <w:bCs/>
          <w:spacing w:val="24"/>
          <w:kern w:val="1"/>
          <w:sz w:val="20"/>
          <w:szCs w:val="20"/>
        </w:rPr>
        <w:br/>
      </w:r>
      <w:r w:rsidR="001E13F4">
        <w:rPr>
          <w:rStyle w:val="Strong"/>
          <w:b w:val="0"/>
          <w:sz w:val="20"/>
          <w:szCs w:val="20"/>
        </w:rPr>
        <w:t xml:space="preserve">LSTM based Stacked </w:t>
      </w:r>
      <w:proofErr w:type="spellStart"/>
      <w:r w:rsidR="001E13F4">
        <w:rPr>
          <w:rStyle w:val="Strong"/>
          <w:b w:val="0"/>
          <w:sz w:val="20"/>
          <w:szCs w:val="20"/>
        </w:rPr>
        <w:t>AutoE</w:t>
      </w:r>
      <w:r w:rsidR="00165407" w:rsidRPr="00165407">
        <w:rPr>
          <w:rStyle w:val="Strong"/>
          <w:b w:val="0"/>
          <w:sz w:val="20"/>
          <w:szCs w:val="20"/>
        </w:rPr>
        <w:t>ncoders</w:t>
      </w:r>
      <w:proofErr w:type="spellEnd"/>
      <w:r w:rsidR="001E13F4">
        <w:rPr>
          <w:b/>
          <w:sz w:val="20"/>
          <w:szCs w:val="20"/>
        </w:rPr>
        <w:t xml:space="preserve"> </w:t>
      </w:r>
      <w:r w:rsidR="00165407" w:rsidRPr="00165407">
        <w:rPr>
          <w:sz w:val="20"/>
          <w:szCs w:val="20"/>
        </w:rPr>
        <w:t>were found by people after decades of research</w:t>
      </w:r>
      <w:r w:rsidR="001E13F4">
        <w:rPr>
          <w:sz w:val="20"/>
          <w:szCs w:val="20"/>
        </w:rPr>
        <w:t xml:space="preserve"> in the Deep Learning Field</w:t>
      </w:r>
      <w:r w:rsidR="00165407" w:rsidRPr="00165407">
        <w:rPr>
          <w:sz w:val="20"/>
          <w:szCs w:val="20"/>
        </w:rPr>
        <w:t xml:space="preserve">. Maybe there are hidden correlations that people cannot comprehend due to the enormous amount of data points, events, assets, charts, etc. </w:t>
      </w:r>
      <w:r w:rsidR="00510DCF">
        <w:rPr>
          <w:sz w:val="20"/>
          <w:szCs w:val="20"/>
        </w:rPr>
        <w:t xml:space="preserve">The stacked </w:t>
      </w:r>
      <w:proofErr w:type="spellStart"/>
      <w:proofErr w:type="gramStart"/>
      <w:r w:rsidR="00510DCF">
        <w:rPr>
          <w:sz w:val="20"/>
          <w:szCs w:val="20"/>
        </w:rPr>
        <w:t>AutoEncoders</w:t>
      </w:r>
      <w:proofErr w:type="spellEnd"/>
      <w:r w:rsidR="00510DCF">
        <w:rPr>
          <w:sz w:val="20"/>
          <w:szCs w:val="20"/>
        </w:rPr>
        <w:t xml:space="preserve">  is</w:t>
      </w:r>
      <w:proofErr w:type="gramEnd"/>
      <w:r w:rsidR="00510DCF">
        <w:rPr>
          <w:sz w:val="20"/>
          <w:szCs w:val="20"/>
        </w:rPr>
        <w:t xml:space="preserve"> a type of neural networks</w:t>
      </w:r>
      <w:r w:rsidR="00165407" w:rsidRPr="00165407">
        <w:rPr>
          <w:sz w:val="20"/>
          <w:szCs w:val="20"/>
        </w:rPr>
        <w:t xml:space="preserve"> we can use the power of computers and probably find new types of features that affect stock movements. </w:t>
      </w:r>
      <w:r w:rsidR="005E0393">
        <w:rPr>
          <w:sz w:val="20"/>
          <w:szCs w:val="20"/>
        </w:rPr>
        <w:br/>
      </w:r>
      <w:r w:rsidR="005E0393" w:rsidRPr="000B5FDE">
        <w:rPr>
          <w:sz w:val="20"/>
          <w:szCs w:val="20"/>
        </w:rPr>
        <w:t xml:space="preserve">The stacked </w:t>
      </w:r>
      <w:proofErr w:type="spellStart"/>
      <w:r w:rsidR="005E0393" w:rsidRPr="000B5FDE">
        <w:rPr>
          <w:sz w:val="20"/>
          <w:szCs w:val="20"/>
        </w:rPr>
        <w:t>AutoEncoders</w:t>
      </w:r>
      <w:proofErr w:type="spellEnd"/>
      <w:r w:rsidR="005E0393" w:rsidRPr="000B5FDE">
        <w:rPr>
          <w:sz w:val="20"/>
          <w:szCs w:val="20"/>
        </w:rPr>
        <w:t xml:space="preserve"> provide us with better encodings at the bottle-neck output and the stacked decoders offer a better reconstruction at the output of the </w:t>
      </w:r>
      <w:proofErr w:type="spellStart"/>
      <w:r w:rsidR="005E0393" w:rsidRPr="000B5FDE">
        <w:rPr>
          <w:sz w:val="20"/>
          <w:szCs w:val="20"/>
        </w:rPr>
        <w:t>AutoEncoder</w:t>
      </w:r>
      <w:proofErr w:type="spellEnd"/>
      <w:r w:rsidR="005E0393" w:rsidRPr="000B5FDE">
        <w:rPr>
          <w:sz w:val="20"/>
          <w:szCs w:val="20"/>
        </w:rPr>
        <w:t>.</w:t>
      </w:r>
      <w:r w:rsidR="000B5FDE" w:rsidRPr="000B5FDE">
        <w:rPr>
          <w:sz w:val="20"/>
          <w:szCs w:val="20"/>
        </w:rPr>
        <w:t xml:space="preserve"> </w:t>
      </w:r>
      <w:r w:rsidR="000B5FDE">
        <w:rPr>
          <w:sz w:val="20"/>
          <w:szCs w:val="20"/>
        </w:rPr>
        <w:t xml:space="preserve">Also the LSTM Layers provide with a better learning than the normal </w:t>
      </w:r>
      <w:proofErr w:type="spellStart"/>
      <w:r w:rsidR="000B5FDE">
        <w:rPr>
          <w:sz w:val="20"/>
          <w:szCs w:val="20"/>
        </w:rPr>
        <w:t>AutoEncoders</w:t>
      </w:r>
      <w:proofErr w:type="spellEnd"/>
      <w:r w:rsidR="000B5FDE">
        <w:rPr>
          <w:sz w:val="20"/>
          <w:szCs w:val="20"/>
        </w:rPr>
        <w:t xml:space="preserve"> since they tend to learn Long-Term sequences with more precision and can predict the outputs based on all the learnt data.</w:t>
      </w:r>
      <w:r w:rsidR="000B5FDE">
        <w:rPr>
          <w:sz w:val="20"/>
          <w:szCs w:val="20"/>
        </w:rPr>
        <w:br/>
        <w:t xml:space="preserve">Below diagram shows Graphs of the Original values Vs Predicted Values using LSTM-Stacked </w:t>
      </w:r>
      <w:proofErr w:type="spellStart"/>
      <w:r w:rsidR="000B5FDE">
        <w:rPr>
          <w:sz w:val="20"/>
          <w:szCs w:val="20"/>
        </w:rPr>
        <w:t>AutoEncoders</w:t>
      </w:r>
      <w:proofErr w:type="spellEnd"/>
      <w:r w:rsidR="000B5FDE">
        <w:rPr>
          <w:sz w:val="20"/>
          <w:szCs w:val="20"/>
        </w:rPr>
        <w:t>.</w:t>
      </w:r>
      <w:r w:rsidR="00720247">
        <w:rPr>
          <w:sz w:val="20"/>
          <w:szCs w:val="20"/>
        </w:rPr>
        <w:br/>
      </w:r>
    </w:p>
    <w:p w14:paraId="75BE00A9" w14:textId="5A018F0E" w:rsidR="004F4E7A" w:rsidRDefault="00EE47B6" w:rsidP="004B7BE9">
      <w:pPr>
        <w:autoSpaceDE w:val="0"/>
        <w:autoSpaceDN w:val="0"/>
        <w:adjustRightInd w:val="0"/>
        <w:jc w:val="both"/>
        <w:rPr>
          <w:b/>
          <w:sz w:val="24"/>
          <w:szCs w:val="24"/>
        </w:rPr>
      </w:pPr>
      <w:r>
        <w:rPr>
          <w:b/>
          <w:bCs/>
          <w:spacing w:val="24"/>
          <w:kern w:val="1"/>
        </w:rPr>
        <w:t xml:space="preserve">                  </w:t>
      </w:r>
      <w:r w:rsidR="00E934E8">
        <w:rPr>
          <w:b/>
          <w:bCs/>
          <w:spacing w:val="24"/>
          <w:kern w:val="1"/>
        </w:rPr>
        <w:pict w14:anchorId="647A4531">
          <v:shape id="_x0000_i1058" type="#_x0000_t75" style="width:245.45pt;height:145.65pt">
            <v:imagedata r:id="rId62" o:title="28"/>
          </v:shape>
        </w:pict>
      </w:r>
      <w:r w:rsidR="00667BF5">
        <w:rPr>
          <w:b/>
          <w:bCs/>
          <w:spacing w:val="24"/>
          <w:kern w:val="1"/>
        </w:rPr>
        <w:br/>
      </w:r>
      <w:r w:rsidR="00A6787D" w:rsidRPr="00667BF5">
        <w:br/>
      </w:r>
      <w:r>
        <w:rPr>
          <w:b/>
          <w:sz w:val="16"/>
          <w:szCs w:val="16"/>
        </w:rPr>
        <w:t xml:space="preserve">                                        Fig. 4.5</w:t>
      </w:r>
      <w:r w:rsidRPr="00667BF5">
        <w:rPr>
          <w:b/>
          <w:sz w:val="16"/>
          <w:szCs w:val="16"/>
        </w:rPr>
        <w:t xml:space="preserve"> Stacked </w:t>
      </w:r>
      <w:proofErr w:type="spellStart"/>
      <w:r w:rsidRPr="00667BF5">
        <w:rPr>
          <w:b/>
          <w:sz w:val="16"/>
          <w:szCs w:val="16"/>
        </w:rPr>
        <w:t>Autoencoders</w:t>
      </w:r>
      <w:proofErr w:type="spellEnd"/>
      <w:r w:rsidRPr="00667BF5">
        <w:rPr>
          <w:b/>
          <w:sz w:val="16"/>
          <w:szCs w:val="16"/>
        </w:rPr>
        <w:t xml:space="preserve"> </w:t>
      </w:r>
      <w:r>
        <w:rPr>
          <w:b/>
          <w:sz w:val="16"/>
          <w:szCs w:val="16"/>
        </w:rPr>
        <w:t xml:space="preserve">LSTM </w:t>
      </w:r>
      <w:r w:rsidRPr="00667BF5">
        <w:rPr>
          <w:b/>
          <w:sz w:val="16"/>
          <w:szCs w:val="16"/>
        </w:rPr>
        <w:t xml:space="preserve">for </w:t>
      </w:r>
      <w:r>
        <w:rPr>
          <w:b/>
          <w:sz w:val="16"/>
          <w:szCs w:val="16"/>
        </w:rPr>
        <w:t>Stock Market Analysis</w:t>
      </w:r>
      <w:r w:rsidR="00233BE3" w:rsidRPr="00667BF5">
        <w:br/>
      </w:r>
      <w:r w:rsidR="000B5FDE">
        <w:rPr>
          <w:b/>
          <w:bCs/>
          <w:spacing w:val="24"/>
          <w:kern w:val="1"/>
        </w:rPr>
        <w:br/>
      </w:r>
      <w:r w:rsidR="000B5FDE">
        <w:rPr>
          <w:b/>
          <w:bCs/>
          <w:spacing w:val="24"/>
          <w:kern w:val="1"/>
        </w:rPr>
        <w:br/>
      </w:r>
      <w:r w:rsidR="00256DAD">
        <w:rPr>
          <w:b/>
          <w:bCs/>
          <w:spacing w:val="24"/>
          <w:kern w:val="1"/>
        </w:rPr>
        <w:br/>
      </w:r>
      <w:r w:rsidR="00256DAD">
        <w:rPr>
          <w:b/>
          <w:bCs/>
          <w:spacing w:val="24"/>
          <w:kern w:val="1"/>
        </w:rPr>
        <w:br/>
      </w:r>
      <w:r w:rsidR="000A4177" w:rsidRPr="00720247">
        <w:rPr>
          <w:b/>
          <w:sz w:val="24"/>
          <w:szCs w:val="24"/>
        </w:rPr>
        <w:t>5</w:t>
      </w:r>
      <w:r w:rsidR="000A4177" w:rsidRPr="00720247">
        <w:rPr>
          <w:b/>
          <w:sz w:val="24"/>
          <w:szCs w:val="24"/>
        </w:rPr>
        <w:tab/>
        <w:t>Results  :</w:t>
      </w:r>
      <w:r w:rsidR="000A4177">
        <w:rPr>
          <w:b/>
        </w:rPr>
        <w:br/>
      </w:r>
      <w:r w:rsidR="000A4177">
        <w:rPr>
          <w:b/>
        </w:rPr>
        <w:br/>
      </w:r>
      <w:r w:rsidR="000A4177">
        <w:rPr>
          <w:b/>
          <w:bCs/>
          <w:spacing w:val="24"/>
          <w:kern w:val="1"/>
        </w:rPr>
        <w:t>5</w:t>
      </w:r>
      <w:r w:rsidR="000A4177" w:rsidRPr="00667BF5">
        <w:rPr>
          <w:b/>
          <w:bCs/>
          <w:spacing w:val="24"/>
          <w:kern w:val="1"/>
        </w:rPr>
        <w:t>.</w:t>
      </w:r>
      <w:r w:rsidR="000A4177">
        <w:rPr>
          <w:b/>
          <w:bCs/>
          <w:spacing w:val="24"/>
          <w:kern w:val="1"/>
        </w:rPr>
        <w:t>1</w:t>
      </w:r>
      <w:r w:rsidR="008261EA">
        <w:rPr>
          <w:b/>
          <w:bCs/>
          <w:spacing w:val="24"/>
          <w:kern w:val="1"/>
        </w:rPr>
        <w:t xml:space="preserve">  Stock Data For Apple Inc.</w:t>
      </w:r>
      <w:r w:rsidR="000A4177" w:rsidRPr="00667BF5">
        <w:rPr>
          <w:b/>
          <w:bCs/>
          <w:spacing w:val="24"/>
          <w:kern w:val="1"/>
        </w:rPr>
        <w:t xml:space="preserve"> :</w:t>
      </w:r>
      <w:r w:rsidR="000A4177">
        <w:rPr>
          <w:b/>
        </w:rPr>
        <w:br/>
      </w:r>
      <w:r w:rsidR="008261EA">
        <w:rPr>
          <w:b/>
          <w:bCs/>
          <w:spacing w:val="24"/>
          <w:kern w:val="1"/>
        </w:rPr>
        <w:br/>
        <w:t>5</w:t>
      </w:r>
      <w:r w:rsidR="008261EA" w:rsidRPr="00667BF5">
        <w:rPr>
          <w:b/>
          <w:bCs/>
          <w:spacing w:val="24"/>
          <w:kern w:val="1"/>
        </w:rPr>
        <w:t>.</w:t>
      </w:r>
      <w:r w:rsidR="008261EA">
        <w:rPr>
          <w:b/>
          <w:bCs/>
          <w:spacing w:val="24"/>
          <w:kern w:val="1"/>
        </w:rPr>
        <w:t>1</w:t>
      </w:r>
      <w:r w:rsidR="002D25F7">
        <w:rPr>
          <w:b/>
          <w:bCs/>
          <w:spacing w:val="24"/>
          <w:kern w:val="1"/>
        </w:rPr>
        <w:t>.1</w:t>
      </w:r>
      <w:r w:rsidR="008261EA">
        <w:rPr>
          <w:b/>
          <w:bCs/>
          <w:spacing w:val="24"/>
          <w:kern w:val="1"/>
        </w:rPr>
        <w:t xml:space="preserve">  Stock Data Head For Apple Inc.</w:t>
      </w:r>
      <w:r w:rsidR="008261EA" w:rsidRPr="00667BF5">
        <w:rPr>
          <w:b/>
          <w:bCs/>
          <w:spacing w:val="24"/>
          <w:kern w:val="1"/>
        </w:rPr>
        <w:t xml:space="preserve"> :</w:t>
      </w:r>
      <w:r w:rsidR="002D25F7">
        <w:rPr>
          <w:b/>
          <w:bCs/>
          <w:spacing w:val="24"/>
          <w:kern w:val="1"/>
        </w:rPr>
        <w:br/>
      </w:r>
      <w:r w:rsidR="002D25F7">
        <w:rPr>
          <w:b/>
          <w:bCs/>
          <w:spacing w:val="24"/>
          <w:kern w:val="1"/>
        </w:rPr>
        <w:br/>
      </w:r>
      <w:r w:rsidR="00E934E8">
        <w:rPr>
          <w:b/>
          <w:bCs/>
          <w:spacing w:val="24"/>
          <w:kern w:val="1"/>
        </w:rPr>
        <w:pict w14:anchorId="7EEB7C40">
          <v:shape id="_x0000_i1059" type="#_x0000_t75" style="width:254.2pt;height:116.75pt">
            <v:imagedata r:id="rId63" o:title="34_1_APPL_Stock_data"/>
          </v:shape>
        </w:pict>
      </w:r>
      <w:r w:rsidR="002D25F7">
        <w:rPr>
          <w:b/>
          <w:bCs/>
          <w:spacing w:val="24"/>
          <w:kern w:val="1"/>
        </w:rPr>
        <w:br/>
      </w:r>
      <w:r w:rsidR="002D25F7">
        <w:rPr>
          <w:b/>
          <w:bCs/>
          <w:spacing w:val="24"/>
          <w:kern w:val="1"/>
        </w:rPr>
        <w:lastRenderedPageBreak/>
        <w:t>5</w:t>
      </w:r>
      <w:r w:rsidR="002D25F7" w:rsidRPr="00667BF5">
        <w:rPr>
          <w:b/>
          <w:bCs/>
          <w:spacing w:val="24"/>
          <w:kern w:val="1"/>
        </w:rPr>
        <w:t>.</w:t>
      </w:r>
      <w:r w:rsidR="002D25F7">
        <w:rPr>
          <w:b/>
          <w:bCs/>
          <w:spacing w:val="24"/>
          <w:kern w:val="1"/>
        </w:rPr>
        <w:t>1.2  Stock Data Plot Trace For Apple Inc.</w:t>
      </w:r>
      <w:r w:rsidR="002D25F7" w:rsidRPr="00667BF5">
        <w:rPr>
          <w:b/>
          <w:bCs/>
          <w:spacing w:val="24"/>
          <w:kern w:val="1"/>
        </w:rPr>
        <w:t xml:space="preserve"> :</w:t>
      </w:r>
      <w:r w:rsidR="00720247">
        <w:rPr>
          <w:b/>
          <w:bCs/>
          <w:spacing w:val="24"/>
          <w:kern w:val="1"/>
        </w:rPr>
        <w:br/>
      </w:r>
      <w:r w:rsidR="002D25F7">
        <w:rPr>
          <w:b/>
          <w:bCs/>
          <w:spacing w:val="24"/>
          <w:kern w:val="1"/>
        </w:rPr>
        <w:br/>
      </w:r>
      <w:r w:rsidR="002D25F7">
        <w:rPr>
          <w:b/>
          <w:bCs/>
          <w:spacing w:val="24"/>
          <w:kern w:val="1"/>
        </w:rPr>
        <w:br/>
      </w:r>
      <w:r w:rsidR="00E934E8">
        <w:rPr>
          <w:b/>
          <w:bCs/>
          <w:spacing w:val="24"/>
          <w:kern w:val="1"/>
        </w:rPr>
        <w:pict w14:anchorId="46D16673">
          <v:shape id="_x0000_i1060" type="#_x0000_t75" style="width:396pt;height:152.75pt">
            <v:imagedata r:id="rId64" o:title="34_1_APPL_Stock_data_trace"/>
          </v:shape>
        </w:pict>
      </w:r>
      <w:r w:rsidR="00720247">
        <w:rPr>
          <w:b/>
          <w:bCs/>
          <w:spacing w:val="24"/>
          <w:kern w:val="1"/>
        </w:rPr>
        <w:br/>
      </w:r>
      <w:r w:rsidR="002D25F7">
        <w:rPr>
          <w:b/>
          <w:bCs/>
          <w:spacing w:val="24"/>
          <w:kern w:val="1"/>
        </w:rPr>
        <w:br/>
        <w:t>5</w:t>
      </w:r>
      <w:r w:rsidR="002D25F7" w:rsidRPr="00667BF5">
        <w:rPr>
          <w:b/>
          <w:bCs/>
          <w:spacing w:val="24"/>
          <w:kern w:val="1"/>
        </w:rPr>
        <w:t>.</w:t>
      </w:r>
      <w:r w:rsidR="002D25F7">
        <w:rPr>
          <w:b/>
          <w:bCs/>
          <w:spacing w:val="24"/>
          <w:kern w:val="1"/>
        </w:rPr>
        <w:t>1.3  Stock Data Fourier Transforms Plot For Apple Inc.</w:t>
      </w:r>
      <w:r w:rsidR="002D25F7" w:rsidRPr="00667BF5">
        <w:rPr>
          <w:b/>
          <w:bCs/>
          <w:spacing w:val="24"/>
          <w:kern w:val="1"/>
        </w:rPr>
        <w:t xml:space="preserve"> :</w:t>
      </w:r>
      <w:r w:rsidR="00720247">
        <w:rPr>
          <w:b/>
          <w:bCs/>
          <w:spacing w:val="24"/>
          <w:kern w:val="1"/>
        </w:rPr>
        <w:br/>
      </w:r>
      <w:r w:rsidR="002D25F7">
        <w:rPr>
          <w:b/>
          <w:bCs/>
          <w:spacing w:val="24"/>
          <w:kern w:val="1"/>
        </w:rPr>
        <w:br/>
      </w:r>
      <w:r w:rsidR="002D25F7">
        <w:rPr>
          <w:b/>
          <w:bCs/>
          <w:spacing w:val="24"/>
          <w:kern w:val="1"/>
        </w:rPr>
        <w:br/>
      </w:r>
      <w:r w:rsidR="002D25F7">
        <w:rPr>
          <w:b/>
          <w:bCs/>
          <w:spacing w:val="24"/>
          <w:kern w:val="1"/>
        </w:rPr>
        <w:br/>
      </w:r>
      <w:r w:rsidR="00E934E8">
        <w:rPr>
          <w:b/>
          <w:bCs/>
          <w:spacing w:val="24"/>
          <w:kern w:val="1"/>
        </w:rPr>
        <w:pict w14:anchorId="78B0ACA8">
          <v:shape id="_x0000_i1061" type="#_x0000_t75" style="width:363.25pt;height:193.65pt">
            <v:imagedata r:id="rId65" o:title="34_1_APPL_Stock_data_FFT"/>
          </v:shape>
        </w:pict>
      </w:r>
      <w:r w:rsidR="002D25F7">
        <w:rPr>
          <w:b/>
          <w:bCs/>
          <w:spacing w:val="24"/>
          <w:kern w:val="1"/>
        </w:rPr>
        <w:br/>
      </w:r>
      <w:r w:rsidR="002D25F7">
        <w:rPr>
          <w:b/>
          <w:bCs/>
          <w:spacing w:val="24"/>
          <w:kern w:val="1"/>
        </w:rPr>
        <w:br/>
      </w:r>
      <w:r w:rsidR="002D25F7">
        <w:rPr>
          <w:b/>
          <w:bCs/>
          <w:spacing w:val="24"/>
          <w:kern w:val="1"/>
        </w:rPr>
        <w:br/>
        <w:t>5</w:t>
      </w:r>
      <w:r w:rsidR="002D25F7" w:rsidRPr="00667BF5">
        <w:rPr>
          <w:b/>
          <w:bCs/>
          <w:spacing w:val="24"/>
          <w:kern w:val="1"/>
        </w:rPr>
        <w:t>.</w:t>
      </w:r>
      <w:r w:rsidR="002D25F7">
        <w:rPr>
          <w:b/>
          <w:bCs/>
          <w:spacing w:val="24"/>
          <w:kern w:val="1"/>
        </w:rPr>
        <w:t>1</w:t>
      </w:r>
      <w:r w:rsidR="002E2354">
        <w:rPr>
          <w:b/>
          <w:bCs/>
          <w:spacing w:val="24"/>
          <w:kern w:val="1"/>
        </w:rPr>
        <w:t>.4</w:t>
      </w:r>
      <w:r w:rsidR="002D25F7">
        <w:rPr>
          <w:b/>
          <w:bCs/>
          <w:spacing w:val="24"/>
          <w:kern w:val="1"/>
        </w:rPr>
        <w:t xml:space="preserve">  Stock Data Moving Average Plot For Apple Inc.</w:t>
      </w:r>
      <w:r w:rsidR="002D25F7" w:rsidRPr="00667BF5">
        <w:rPr>
          <w:b/>
          <w:bCs/>
          <w:spacing w:val="24"/>
          <w:kern w:val="1"/>
        </w:rPr>
        <w:t xml:space="preserve"> :</w:t>
      </w:r>
      <w:r w:rsidR="002D25F7">
        <w:rPr>
          <w:b/>
          <w:bCs/>
          <w:spacing w:val="24"/>
          <w:kern w:val="1"/>
        </w:rPr>
        <w:br/>
      </w:r>
      <w:r w:rsidR="002D25F7">
        <w:rPr>
          <w:b/>
          <w:bCs/>
          <w:spacing w:val="24"/>
          <w:kern w:val="1"/>
        </w:rPr>
        <w:br/>
      </w:r>
      <w:r w:rsidR="002D25F7">
        <w:rPr>
          <w:b/>
          <w:bCs/>
          <w:spacing w:val="24"/>
          <w:kern w:val="1"/>
        </w:rPr>
        <w:br/>
      </w:r>
      <w:r w:rsidR="00E934E8">
        <w:rPr>
          <w:b/>
          <w:bCs/>
          <w:spacing w:val="24"/>
          <w:kern w:val="1"/>
        </w:rPr>
        <w:pict w14:anchorId="6362B3DC">
          <v:shape id="_x0000_i1062" type="#_x0000_t75" style="width:395.45pt;height:145.1pt">
            <v:imagedata r:id="rId66" o:title="34_1_APPL_Stock_data_ma"/>
          </v:shape>
        </w:pict>
      </w:r>
      <w:r w:rsidR="002D25F7">
        <w:rPr>
          <w:b/>
          <w:bCs/>
          <w:spacing w:val="24"/>
          <w:kern w:val="1"/>
        </w:rPr>
        <w:br/>
      </w:r>
      <w:r w:rsidR="002D25F7">
        <w:rPr>
          <w:b/>
          <w:bCs/>
          <w:spacing w:val="24"/>
          <w:kern w:val="1"/>
        </w:rPr>
        <w:lastRenderedPageBreak/>
        <w:t>5</w:t>
      </w:r>
      <w:r w:rsidR="002D25F7" w:rsidRPr="00667BF5">
        <w:rPr>
          <w:b/>
          <w:bCs/>
          <w:spacing w:val="24"/>
          <w:kern w:val="1"/>
        </w:rPr>
        <w:t>.</w:t>
      </w:r>
      <w:r w:rsidR="002D25F7">
        <w:rPr>
          <w:b/>
          <w:bCs/>
          <w:spacing w:val="24"/>
          <w:kern w:val="1"/>
        </w:rPr>
        <w:t>1</w:t>
      </w:r>
      <w:r w:rsidR="002E2354">
        <w:rPr>
          <w:b/>
          <w:bCs/>
          <w:spacing w:val="24"/>
          <w:kern w:val="1"/>
        </w:rPr>
        <w:t>.5</w:t>
      </w:r>
      <w:r w:rsidR="002D25F7">
        <w:rPr>
          <w:b/>
          <w:bCs/>
          <w:spacing w:val="24"/>
          <w:kern w:val="1"/>
        </w:rPr>
        <w:t xml:space="preserve">  Stock Data Linear Regression Plot For Apple Inc.</w:t>
      </w:r>
      <w:r w:rsidR="002D25F7" w:rsidRPr="00667BF5">
        <w:rPr>
          <w:b/>
          <w:bCs/>
          <w:spacing w:val="24"/>
          <w:kern w:val="1"/>
        </w:rPr>
        <w:t xml:space="preserve"> :</w:t>
      </w:r>
      <w:r w:rsidR="00720247">
        <w:rPr>
          <w:b/>
          <w:bCs/>
          <w:spacing w:val="24"/>
          <w:kern w:val="1"/>
        </w:rPr>
        <w:br/>
      </w:r>
      <w:r w:rsidR="002D25F7">
        <w:rPr>
          <w:b/>
          <w:bCs/>
          <w:spacing w:val="24"/>
          <w:kern w:val="1"/>
        </w:rPr>
        <w:br/>
      </w:r>
      <w:r w:rsidR="002D25F7">
        <w:rPr>
          <w:b/>
          <w:bCs/>
          <w:spacing w:val="24"/>
          <w:kern w:val="1"/>
        </w:rPr>
        <w:br/>
      </w:r>
      <w:r w:rsidR="002D25F7">
        <w:rPr>
          <w:b/>
          <w:bCs/>
          <w:spacing w:val="24"/>
          <w:kern w:val="1"/>
        </w:rPr>
        <w:br/>
      </w:r>
      <w:r w:rsidR="00E934E8">
        <w:rPr>
          <w:b/>
          <w:bCs/>
          <w:spacing w:val="24"/>
          <w:kern w:val="1"/>
        </w:rPr>
        <w:pict w14:anchorId="17CC0F12">
          <v:shape id="_x0000_i1063" type="#_x0000_t75" style="width:396pt;height:146.75pt">
            <v:imagedata r:id="rId67" o:title="34_1_APPL_Stock_data_lin"/>
          </v:shape>
        </w:pict>
      </w:r>
      <w:r w:rsidR="002D25F7">
        <w:rPr>
          <w:b/>
          <w:bCs/>
          <w:spacing w:val="24"/>
          <w:kern w:val="1"/>
        </w:rPr>
        <w:br/>
      </w:r>
      <w:r w:rsidR="002D25F7">
        <w:rPr>
          <w:b/>
          <w:bCs/>
          <w:spacing w:val="24"/>
          <w:kern w:val="1"/>
        </w:rPr>
        <w:br/>
      </w:r>
      <w:r w:rsidR="002D25F7">
        <w:rPr>
          <w:b/>
          <w:bCs/>
          <w:spacing w:val="24"/>
          <w:kern w:val="1"/>
        </w:rPr>
        <w:br/>
      </w:r>
      <w:r w:rsidR="002D25F7">
        <w:rPr>
          <w:b/>
          <w:bCs/>
          <w:spacing w:val="24"/>
          <w:kern w:val="1"/>
        </w:rPr>
        <w:br/>
        <w:t>5</w:t>
      </w:r>
      <w:r w:rsidR="002D25F7" w:rsidRPr="00667BF5">
        <w:rPr>
          <w:b/>
          <w:bCs/>
          <w:spacing w:val="24"/>
          <w:kern w:val="1"/>
        </w:rPr>
        <w:t>.</w:t>
      </w:r>
      <w:r w:rsidR="002D25F7">
        <w:rPr>
          <w:b/>
          <w:bCs/>
          <w:spacing w:val="24"/>
          <w:kern w:val="1"/>
        </w:rPr>
        <w:t>1</w:t>
      </w:r>
      <w:r w:rsidR="002E2354">
        <w:rPr>
          <w:b/>
          <w:bCs/>
          <w:spacing w:val="24"/>
          <w:kern w:val="1"/>
        </w:rPr>
        <w:t>.6</w:t>
      </w:r>
      <w:r w:rsidR="002D25F7">
        <w:rPr>
          <w:b/>
          <w:bCs/>
          <w:spacing w:val="24"/>
          <w:kern w:val="1"/>
        </w:rPr>
        <w:t xml:space="preserve">  Stock Data </w:t>
      </w:r>
      <w:proofErr w:type="spellStart"/>
      <w:r w:rsidR="002D25F7">
        <w:rPr>
          <w:b/>
          <w:bCs/>
          <w:spacing w:val="24"/>
          <w:kern w:val="1"/>
        </w:rPr>
        <w:t>kNN</w:t>
      </w:r>
      <w:proofErr w:type="spellEnd"/>
      <w:r w:rsidR="002D25F7">
        <w:rPr>
          <w:b/>
          <w:bCs/>
          <w:spacing w:val="24"/>
          <w:kern w:val="1"/>
        </w:rPr>
        <w:t xml:space="preserve"> Classifier Plot For Apple Inc.</w:t>
      </w:r>
      <w:r w:rsidR="002D25F7" w:rsidRPr="00667BF5">
        <w:rPr>
          <w:b/>
          <w:bCs/>
          <w:spacing w:val="24"/>
          <w:kern w:val="1"/>
        </w:rPr>
        <w:t xml:space="preserve"> :</w:t>
      </w:r>
      <w:r w:rsidR="002D25F7">
        <w:rPr>
          <w:b/>
          <w:bCs/>
          <w:spacing w:val="24"/>
          <w:kern w:val="1"/>
        </w:rPr>
        <w:br/>
      </w:r>
      <w:r w:rsidR="002D25F7">
        <w:rPr>
          <w:b/>
          <w:bCs/>
          <w:spacing w:val="24"/>
          <w:kern w:val="1"/>
        </w:rPr>
        <w:br/>
      </w:r>
      <w:r w:rsidR="002D25F7">
        <w:rPr>
          <w:b/>
          <w:bCs/>
          <w:spacing w:val="24"/>
          <w:kern w:val="1"/>
        </w:rPr>
        <w:br/>
      </w:r>
      <w:r w:rsidR="00E934E8">
        <w:rPr>
          <w:b/>
          <w:bCs/>
          <w:spacing w:val="24"/>
          <w:kern w:val="1"/>
        </w:rPr>
        <w:pict w14:anchorId="532BB146">
          <v:shape id="_x0000_i1064" type="#_x0000_t75" style="width:395.45pt;height:147.8pt">
            <v:imagedata r:id="rId68" o:title="34_1_APPL_Stock_data_knn"/>
          </v:shape>
        </w:pict>
      </w:r>
      <w:r w:rsidR="002D25F7">
        <w:rPr>
          <w:b/>
          <w:bCs/>
          <w:spacing w:val="24"/>
          <w:kern w:val="1"/>
        </w:rPr>
        <w:br/>
      </w:r>
      <w:r w:rsidR="002D25F7">
        <w:rPr>
          <w:b/>
          <w:bCs/>
          <w:spacing w:val="24"/>
          <w:kern w:val="1"/>
        </w:rPr>
        <w:br/>
      </w:r>
      <w:r w:rsidR="002D25F7">
        <w:rPr>
          <w:b/>
          <w:bCs/>
          <w:spacing w:val="24"/>
          <w:kern w:val="1"/>
        </w:rPr>
        <w:br/>
      </w:r>
      <w:r w:rsidR="002D25F7">
        <w:rPr>
          <w:b/>
          <w:bCs/>
          <w:spacing w:val="24"/>
          <w:kern w:val="1"/>
        </w:rPr>
        <w:br/>
        <w:t>5</w:t>
      </w:r>
      <w:r w:rsidR="002D25F7" w:rsidRPr="00667BF5">
        <w:rPr>
          <w:b/>
          <w:bCs/>
          <w:spacing w:val="24"/>
          <w:kern w:val="1"/>
        </w:rPr>
        <w:t>.</w:t>
      </w:r>
      <w:r w:rsidR="002D25F7">
        <w:rPr>
          <w:b/>
          <w:bCs/>
          <w:spacing w:val="24"/>
          <w:kern w:val="1"/>
        </w:rPr>
        <w:t>1</w:t>
      </w:r>
      <w:r w:rsidR="002E2354">
        <w:rPr>
          <w:b/>
          <w:bCs/>
          <w:spacing w:val="24"/>
          <w:kern w:val="1"/>
        </w:rPr>
        <w:t>.7</w:t>
      </w:r>
      <w:r w:rsidR="002D25F7">
        <w:rPr>
          <w:b/>
          <w:bCs/>
          <w:spacing w:val="24"/>
          <w:kern w:val="1"/>
        </w:rPr>
        <w:t xml:space="preserve">  Stock Data LSTM-Stacked </w:t>
      </w:r>
      <w:proofErr w:type="spellStart"/>
      <w:r w:rsidR="002D25F7">
        <w:rPr>
          <w:b/>
          <w:bCs/>
          <w:spacing w:val="24"/>
          <w:kern w:val="1"/>
        </w:rPr>
        <w:t>Autoencoders</w:t>
      </w:r>
      <w:proofErr w:type="spellEnd"/>
      <w:r w:rsidR="002D25F7">
        <w:rPr>
          <w:b/>
          <w:bCs/>
          <w:spacing w:val="24"/>
          <w:kern w:val="1"/>
        </w:rPr>
        <w:t xml:space="preserve"> Plot For Apple Inc.</w:t>
      </w:r>
      <w:r w:rsidR="002D25F7" w:rsidRPr="00667BF5">
        <w:rPr>
          <w:b/>
          <w:bCs/>
          <w:spacing w:val="24"/>
          <w:kern w:val="1"/>
        </w:rPr>
        <w:t xml:space="preserve"> :</w:t>
      </w:r>
      <w:r w:rsidR="00720247">
        <w:rPr>
          <w:b/>
          <w:bCs/>
          <w:spacing w:val="24"/>
          <w:kern w:val="1"/>
        </w:rPr>
        <w:br/>
      </w:r>
      <w:r w:rsidR="002D25F7">
        <w:rPr>
          <w:b/>
          <w:bCs/>
          <w:spacing w:val="24"/>
          <w:kern w:val="1"/>
        </w:rPr>
        <w:br/>
      </w:r>
      <w:r w:rsidR="002D25F7">
        <w:rPr>
          <w:b/>
          <w:bCs/>
          <w:spacing w:val="24"/>
          <w:kern w:val="1"/>
        </w:rPr>
        <w:br/>
      </w:r>
      <w:r w:rsidR="002D25F7">
        <w:rPr>
          <w:b/>
          <w:bCs/>
          <w:spacing w:val="24"/>
          <w:kern w:val="1"/>
        </w:rPr>
        <w:br/>
      </w:r>
      <w:r w:rsidR="00E934E8">
        <w:rPr>
          <w:b/>
          <w:bCs/>
          <w:spacing w:val="24"/>
          <w:kern w:val="1"/>
        </w:rPr>
        <w:pict w14:anchorId="2112E56B">
          <v:shape id="_x0000_i1065" type="#_x0000_t75" style="width:395.45pt;height:152.2pt">
            <v:imagedata r:id="rId69" o:title="34_1_APPL_Stock_data_lstm"/>
          </v:shape>
        </w:pict>
      </w:r>
      <w:r w:rsidR="002D25F7">
        <w:rPr>
          <w:b/>
          <w:bCs/>
          <w:spacing w:val="24"/>
          <w:kern w:val="1"/>
        </w:rPr>
        <w:br/>
      </w:r>
      <w:r w:rsidR="002D25F7">
        <w:rPr>
          <w:b/>
          <w:bCs/>
          <w:spacing w:val="24"/>
          <w:kern w:val="1"/>
        </w:rPr>
        <w:lastRenderedPageBreak/>
        <w:t>5</w:t>
      </w:r>
      <w:r w:rsidR="002D25F7" w:rsidRPr="00667BF5">
        <w:rPr>
          <w:b/>
          <w:bCs/>
          <w:spacing w:val="24"/>
          <w:kern w:val="1"/>
        </w:rPr>
        <w:t>.</w:t>
      </w:r>
      <w:r w:rsidR="002D25F7">
        <w:rPr>
          <w:b/>
          <w:bCs/>
          <w:spacing w:val="24"/>
          <w:kern w:val="1"/>
        </w:rPr>
        <w:t>2  Stock Data For Microsoft Inc.</w:t>
      </w:r>
      <w:r w:rsidR="002D25F7" w:rsidRPr="00667BF5">
        <w:rPr>
          <w:b/>
          <w:bCs/>
          <w:spacing w:val="24"/>
          <w:kern w:val="1"/>
        </w:rPr>
        <w:t xml:space="preserve"> :</w:t>
      </w:r>
      <w:r w:rsidR="002E2354">
        <w:rPr>
          <w:b/>
          <w:bCs/>
          <w:spacing w:val="24"/>
          <w:kern w:val="1"/>
        </w:rPr>
        <w:br/>
      </w:r>
      <w:r w:rsidR="002D25F7">
        <w:rPr>
          <w:b/>
        </w:rPr>
        <w:br/>
      </w:r>
      <w:r w:rsidR="002D25F7">
        <w:rPr>
          <w:b/>
          <w:bCs/>
          <w:spacing w:val="24"/>
          <w:kern w:val="1"/>
        </w:rPr>
        <w:br/>
        <w:t>5</w:t>
      </w:r>
      <w:r w:rsidR="002D25F7" w:rsidRPr="00667BF5">
        <w:rPr>
          <w:b/>
          <w:bCs/>
          <w:spacing w:val="24"/>
          <w:kern w:val="1"/>
        </w:rPr>
        <w:t>.</w:t>
      </w:r>
      <w:r w:rsidR="00635166">
        <w:rPr>
          <w:b/>
          <w:bCs/>
          <w:spacing w:val="24"/>
          <w:kern w:val="1"/>
        </w:rPr>
        <w:t>2</w:t>
      </w:r>
      <w:r w:rsidR="002D25F7">
        <w:rPr>
          <w:b/>
          <w:bCs/>
          <w:spacing w:val="24"/>
          <w:kern w:val="1"/>
        </w:rPr>
        <w:t>.1  Stock Data Head For Microsoft Inc.</w:t>
      </w:r>
      <w:r w:rsidR="002D25F7" w:rsidRPr="00667BF5">
        <w:rPr>
          <w:b/>
          <w:bCs/>
          <w:spacing w:val="24"/>
          <w:kern w:val="1"/>
        </w:rPr>
        <w:t xml:space="preserve"> :</w:t>
      </w:r>
      <w:r w:rsidR="002E2354">
        <w:rPr>
          <w:b/>
          <w:bCs/>
          <w:spacing w:val="24"/>
          <w:kern w:val="1"/>
        </w:rPr>
        <w:br/>
      </w:r>
      <w:r w:rsidR="002D25F7">
        <w:rPr>
          <w:b/>
          <w:bCs/>
          <w:spacing w:val="24"/>
          <w:kern w:val="1"/>
        </w:rPr>
        <w:br/>
      </w:r>
      <w:r w:rsidR="002D25F7">
        <w:rPr>
          <w:b/>
          <w:bCs/>
          <w:spacing w:val="24"/>
          <w:kern w:val="1"/>
        </w:rPr>
        <w:br/>
      </w:r>
      <w:r w:rsidR="00E934E8">
        <w:rPr>
          <w:b/>
          <w:bCs/>
          <w:noProof/>
          <w:spacing w:val="24"/>
          <w:kern w:val="1"/>
        </w:rPr>
        <w:pict w14:anchorId="4429F838">
          <v:shape id="_x0000_i1066" type="#_x0000_t75" style="width:252pt;height:112.35pt">
            <v:imagedata r:id="rId70" o:title="36_1_MSFT_Stock_data"/>
          </v:shape>
        </w:pict>
      </w:r>
      <w:r w:rsidR="002D25F7">
        <w:rPr>
          <w:b/>
          <w:bCs/>
          <w:spacing w:val="24"/>
          <w:kern w:val="1"/>
        </w:rPr>
        <w:br/>
      </w:r>
      <w:r w:rsidR="002D25F7">
        <w:rPr>
          <w:b/>
          <w:bCs/>
          <w:spacing w:val="24"/>
          <w:kern w:val="1"/>
        </w:rPr>
        <w:br/>
        <w:t>5</w:t>
      </w:r>
      <w:r w:rsidR="002D25F7" w:rsidRPr="00667BF5">
        <w:rPr>
          <w:b/>
          <w:bCs/>
          <w:spacing w:val="24"/>
          <w:kern w:val="1"/>
        </w:rPr>
        <w:t>.</w:t>
      </w:r>
      <w:r w:rsidR="00635166">
        <w:rPr>
          <w:b/>
          <w:bCs/>
          <w:spacing w:val="24"/>
          <w:kern w:val="1"/>
        </w:rPr>
        <w:t>2</w:t>
      </w:r>
      <w:r w:rsidR="002D25F7">
        <w:rPr>
          <w:b/>
          <w:bCs/>
          <w:spacing w:val="24"/>
          <w:kern w:val="1"/>
        </w:rPr>
        <w:t>.2  Stock Data Plot Trace For Microsoft Inc.</w:t>
      </w:r>
      <w:r w:rsidR="002D25F7" w:rsidRPr="00667BF5">
        <w:rPr>
          <w:b/>
          <w:bCs/>
          <w:spacing w:val="24"/>
          <w:kern w:val="1"/>
        </w:rPr>
        <w:t xml:space="preserve"> :</w:t>
      </w:r>
      <w:r w:rsidR="002D25F7">
        <w:rPr>
          <w:b/>
          <w:bCs/>
          <w:spacing w:val="24"/>
          <w:kern w:val="1"/>
        </w:rPr>
        <w:br/>
      </w:r>
      <w:r w:rsidR="00720247">
        <w:rPr>
          <w:b/>
          <w:bCs/>
          <w:spacing w:val="24"/>
          <w:kern w:val="1"/>
        </w:rPr>
        <w:br/>
      </w:r>
      <w:r w:rsidR="002D25F7">
        <w:rPr>
          <w:b/>
          <w:bCs/>
          <w:spacing w:val="24"/>
          <w:kern w:val="1"/>
        </w:rPr>
        <w:br/>
      </w:r>
      <w:r w:rsidR="00E934E8">
        <w:rPr>
          <w:b/>
          <w:bCs/>
          <w:noProof/>
          <w:spacing w:val="24"/>
          <w:kern w:val="1"/>
        </w:rPr>
        <w:pict w14:anchorId="511A55EF">
          <v:shape id="_x0000_i1067" type="#_x0000_t75" style="width:395.45pt;height:153.25pt">
            <v:imagedata r:id="rId71" o:title="36_1_MSFT_Stock_data_trace"/>
          </v:shape>
        </w:pict>
      </w:r>
      <w:r w:rsidR="00720247">
        <w:rPr>
          <w:b/>
          <w:bCs/>
          <w:noProof/>
          <w:spacing w:val="24"/>
          <w:kern w:val="1"/>
        </w:rPr>
        <w:br/>
      </w:r>
      <w:r w:rsidR="002D25F7">
        <w:rPr>
          <w:b/>
          <w:bCs/>
          <w:spacing w:val="24"/>
          <w:kern w:val="1"/>
        </w:rPr>
        <w:br/>
        <w:t>5</w:t>
      </w:r>
      <w:r w:rsidR="002D25F7" w:rsidRPr="00667BF5">
        <w:rPr>
          <w:b/>
          <w:bCs/>
          <w:spacing w:val="24"/>
          <w:kern w:val="1"/>
        </w:rPr>
        <w:t>.</w:t>
      </w:r>
      <w:r w:rsidR="00635166">
        <w:rPr>
          <w:b/>
          <w:bCs/>
          <w:spacing w:val="24"/>
          <w:kern w:val="1"/>
        </w:rPr>
        <w:t>2</w:t>
      </w:r>
      <w:r w:rsidR="002D25F7">
        <w:rPr>
          <w:b/>
          <w:bCs/>
          <w:spacing w:val="24"/>
          <w:kern w:val="1"/>
        </w:rPr>
        <w:t>.3  Stock Data Fourier Transforms Plot For Microsoft Inc.</w:t>
      </w:r>
      <w:r w:rsidR="002D25F7" w:rsidRPr="00667BF5">
        <w:rPr>
          <w:b/>
          <w:bCs/>
          <w:spacing w:val="24"/>
          <w:kern w:val="1"/>
        </w:rPr>
        <w:t xml:space="preserve"> :</w:t>
      </w:r>
      <w:r w:rsidR="002D25F7">
        <w:rPr>
          <w:b/>
          <w:bCs/>
          <w:spacing w:val="24"/>
          <w:kern w:val="1"/>
        </w:rPr>
        <w:br/>
      </w:r>
      <w:r w:rsidR="00720247">
        <w:rPr>
          <w:b/>
          <w:bCs/>
          <w:spacing w:val="24"/>
          <w:kern w:val="1"/>
        </w:rPr>
        <w:br/>
      </w:r>
      <w:r w:rsidR="002D25F7">
        <w:rPr>
          <w:b/>
          <w:bCs/>
          <w:spacing w:val="24"/>
          <w:kern w:val="1"/>
        </w:rPr>
        <w:br/>
      </w:r>
      <w:r w:rsidR="002D25F7">
        <w:rPr>
          <w:b/>
          <w:bCs/>
          <w:spacing w:val="24"/>
          <w:kern w:val="1"/>
        </w:rPr>
        <w:br/>
      </w:r>
      <w:r w:rsidR="00E934E8">
        <w:rPr>
          <w:b/>
          <w:bCs/>
          <w:noProof/>
          <w:spacing w:val="24"/>
          <w:kern w:val="1"/>
        </w:rPr>
        <w:pict w14:anchorId="5FDF52CA">
          <v:shape id="_x0000_i1068" type="#_x0000_t75" style="width:395.45pt;height:207.8pt">
            <v:imagedata r:id="rId72" o:title="36_1_MSFT_Stock_data_FFT"/>
          </v:shape>
        </w:pict>
      </w:r>
      <w:r w:rsidR="002D25F7">
        <w:rPr>
          <w:b/>
          <w:bCs/>
          <w:spacing w:val="24"/>
          <w:kern w:val="1"/>
        </w:rPr>
        <w:br/>
      </w:r>
      <w:r w:rsidR="002D25F7">
        <w:rPr>
          <w:b/>
          <w:bCs/>
          <w:spacing w:val="24"/>
          <w:kern w:val="1"/>
        </w:rPr>
        <w:lastRenderedPageBreak/>
        <w:t>5</w:t>
      </w:r>
      <w:r w:rsidR="00635166">
        <w:rPr>
          <w:b/>
          <w:bCs/>
          <w:spacing w:val="24"/>
          <w:kern w:val="1"/>
        </w:rPr>
        <w:t>.2</w:t>
      </w:r>
      <w:r w:rsidR="00B06428">
        <w:rPr>
          <w:b/>
          <w:bCs/>
          <w:spacing w:val="24"/>
          <w:kern w:val="1"/>
        </w:rPr>
        <w:t>.4</w:t>
      </w:r>
      <w:r w:rsidR="002D25F7">
        <w:rPr>
          <w:b/>
          <w:bCs/>
          <w:spacing w:val="24"/>
          <w:kern w:val="1"/>
        </w:rPr>
        <w:t xml:space="preserve">  Stock Data Moving Average Plot For Microsoft Inc.</w:t>
      </w:r>
      <w:r w:rsidR="002D25F7" w:rsidRPr="00667BF5">
        <w:rPr>
          <w:b/>
          <w:bCs/>
          <w:spacing w:val="24"/>
          <w:kern w:val="1"/>
        </w:rPr>
        <w:t xml:space="preserve"> :</w:t>
      </w:r>
      <w:r w:rsidR="002D25F7">
        <w:rPr>
          <w:b/>
          <w:bCs/>
          <w:spacing w:val="24"/>
          <w:kern w:val="1"/>
        </w:rPr>
        <w:br/>
      </w:r>
      <w:r w:rsidR="002D25F7">
        <w:rPr>
          <w:b/>
          <w:bCs/>
          <w:spacing w:val="24"/>
          <w:kern w:val="1"/>
        </w:rPr>
        <w:br/>
      </w:r>
      <w:r w:rsidR="002D25F7">
        <w:rPr>
          <w:b/>
          <w:bCs/>
          <w:spacing w:val="24"/>
          <w:kern w:val="1"/>
        </w:rPr>
        <w:br/>
      </w:r>
      <w:r w:rsidR="00E934E8">
        <w:rPr>
          <w:b/>
          <w:bCs/>
          <w:noProof/>
          <w:spacing w:val="24"/>
          <w:kern w:val="1"/>
        </w:rPr>
        <w:pict w14:anchorId="24BEAC10">
          <v:shape id="_x0000_i1069" type="#_x0000_t75" style="width:395.45pt;height:151.65pt">
            <v:imagedata r:id="rId73" o:title="36_1_MSFT_Stock_data_ma"/>
          </v:shape>
        </w:pict>
      </w:r>
      <w:r w:rsidR="00720247">
        <w:rPr>
          <w:b/>
          <w:bCs/>
          <w:noProof/>
          <w:spacing w:val="24"/>
          <w:kern w:val="1"/>
        </w:rPr>
        <w:br/>
      </w:r>
      <w:r w:rsidR="00635166">
        <w:rPr>
          <w:b/>
          <w:bCs/>
          <w:noProof/>
          <w:spacing w:val="24"/>
          <w:kern w:val="1"/>
        </w:rPr>
        <w:br/>
      </w:r>
      <w:r w:rsidR="002D25F7">
        <w:rPr>
          <w:b/>
          <w:bCs/>
          <w:spacing w:val="24"/>
          <w:kern w:val="1"/>
        </w:rPr>
        <w:br/>
        <w:t>5</w:t>
      </w:r>
      <w:r w:rsidR="002D25F7" w:rsidRPr="00667BF5">
        <w:rPr>
          <w:b/>
          <w:bCs/>
          <w:spacing w:val="24"/>
          <w:kern w:val="1"/>
        </w:rPr>
        <w:t>.</w:t>
      </w:r>
      <w:r w:rsidR="00635166">
        <w:rPr>
          <w:b/>
          <w:bCs/>
          <w:spacing w:val="24"/>
          <w:kern w:val="1"/>
        </w:rPr>
        <w:t>2</w:t>
      </w:r>
      <w:r w:rsidR="00B06428">
        <w:rPr>
          <w:b/>
          <w:bCs/>
          <w:spacing w:val="24"/>
          <w:kern w:val="1"/>
        </w:rPr>
        <w:t>.5</w:t>
      </w:r>
      <w:r w:rsidR="002D25F7">
        <w:rPr>
          <w:b/>
          <w:bCs/>
          <w:spacing w:val="24"/>
          <w:kern w:val="1"/>
        </w:rPr>
        <w:t xml:space="preserve">  Stock Data Linear Regression Plot For Microsoft Inc.</w:t>
      </w:r>
      <w:r w:rsidR="002D25F7" w:rsidRPr="00667BF5">
        <w:rPr>
          <w:b/>
          <w:bCs/>
          <w:spacing w:val="24"/>
          <w:kern w:val="1"/>
        </w:rPr>
        <w:t xml:space="preserve"> :</w:t>
      </w:r>
      <w:r w:rsidR="00720247">
        <w:rPr>
          <w:b/>
          <w:bCs/>
          <w:spacing w:val="24"/>
          <w:kern w:val="1"/>
        </w:rPr>
        <w:br/>
      </w:r>
      <w:r w:rsidR="002D25F7">
        <w:rPr>
          <w:b/>
          <w:bCs/>
          <w:spacing w:val="24"/>
          <w:kern w:val="1"/>
        </w:rPr>
        <w:br/>
      </w:r>
      <w:r w:rsidR="002D25F7">
        <w:rPr>
          <w:b/>
          <w:bCs/>
          <w:spacing w:val="24"/>
          <w:kern w:val="1"/>
        </w:rPr>
        <w:br/>
      </w:r>
      <w:r w:rsidR="002D25F7">
        <w:rPr>
          <w:b/>
          <w:bCs/>
          <w:spacing w:val="24"/>
          <w:kern w:val="1"/>
        </w:rPr>
        <w:br/>
      </w:r>
      <w:r w:rsidR="00E934E8">
        <w:rPr>
          <w:b/>
          <w:bCs/>
          <w:noProof/>
          <w:spacing w:val="24"/>
          <w:kern w:val="1"/>
        </w:rPr>
        <w:pict w14:anchorId="65E4649C">
          <v:shape id="_x0000_i1070" type="#_x0000_t75" style="width:395.45pt;height:152.2pt">
            <v:imagedata r:id="rId74" o:title="36_1_MSFT_Stock_data_lin"/>
          </v:shape>
        </w:pict>
      </w:r>
      <w:r w:rsidR="00720247">
        <w:rPr>
          <w:b/>
          <w:bCs/>
          <w:noProof/>
          <w:spacing w:val="24"/>
          <w:kern w:val="1"/>
        </w:rPr>
        <w:br/>
      </w:r>
      <w:r w:rsidR="002D25F7">
        <w:rPr>
          <w:b/>
          <w:bCs/>
          <w:spacing w:val="24"/>
          <w:kern w:val="1"/>
        </w:rPr>
        <w:br/>
      </w:r>
      <w:r w:rsidR="002D25F7">
        <w:rPr>
          <w:b/>
          <w:bCs/>
          <w:spacing w:val="24"/>
          <w:kern w:val="1"/>
        </w:rPr>
        <w:br/>
      </w:r>
      <w:r w:rsidR="002D25F7">
        <w:rPr>
          <w:b/>
          <w:bCs/>
          <w:spacing w:val="24"/>
          <w:kern w:val="1"/>
        </w:rPr>
        <w:br/>
      </w:r>
      <w:r w:rsidR="002D25F7">
        <w:rPr>
          <w:b/>
          <w:bCs/>
          <w:spacing w:val="24"/>
          <w:kern w:val="1"/>
        </w:rPr>
        <w:br/>
        <w:t>5</w:t>
      </w:r>
      <w:r w:rsidR="002D25F7" w:rsidRPr="00667BF5">
        <w:rPr>
          <w:b/>
          <w:bCs/>
          <w:spacing w:val="24"/>
          <w:kern w:val="1"/>
        </w:rPr>
        <w:t>.</w:t>
      </w:r>
      <w:r w:rsidR="00635166">
        <w:rPr>
          <w:b/>
          <w:bCs/>
          <w:spacing w:val="24"/>
          <w:kern w:val="1"/>
        </w:rPr>
        <w:t>2</w:t>
      </w:r>
      <w:r w:rsidR="00B06428">
        <w:rPr>
          <w:b/>
          <w:bCs/>
          <w:spacing w:val="24"/>
          <w:kern w:val="1"/>
        </w:rPr>
        <w:t>.6</w:t>
      </w:r>
      <w:r w:rsidR="002D25F7">
        <w:rPr>
          <w:b/>
          <w:bCs/>
          <w:spacing w:val="24"/>
          <w:kern w:val="1"/>
        </w:rPr>
        <w:t xml:space="preserve">  Stock Data </w:t>
      </w:r>
      <w:proofErr w:type="spellStart"/>
      <w:r w:rsidR="002D25F7">
        <w:rPr>
          <w:b/>
          <w:bCs/>
          <w:spacing w:val="24"/>
          <w:kern w:val="1"/>
        </w:rPr>
        <w:t>kNN</w:t>
      </w:r>
      <w:proofErr w:type="spellEnd"/>
      <w:r w:rsidR="002D25F7">
        <w:rPr>
          <w:b/>
          <w:bCs/>
          <w:spacing w:val="24"/>
          <w:kern w:val="1"/>
        </w:rPr>
        <w:t xml:space="preserve"> Classifier Plot For Microsoft Inc.</w:t>
      </w:r>
      <w:r w:rsidR="002D25F7" w:rsidRPr="00667BF5">
        <w:rPr>
          <w:b/>
          <w:bCs/>
          <w:spacing w:val="24"/>
          <w:kern w:val="1"/>
        </w:rPr>
        <w:t xml:space="preserve"> :</w:t>
      </w:r>
      <w:r w:rsidR="002D25F7">
        <w:rPr>
          <w:b/>
          <w:bCs/>
          <w:spacing w:val="24"/>
          <w:kern w:val="1"/>
        </w:rPr>
        <w:br/>
      </w:r>
      <w:r w:rsidR="002D25F7">
        <w:rPr>
          <w:b/>
          <w:bCs/>
          <w:spacing w:val="24"/>
          <w:kern w:val="1"/>
        </w:rPr>
        <w:br/>
      </w:r>
      <w:r w:rsidR="002D25F7">
        <w:rPr>
          <w:b/>
          <w:bCs/>
          <w:spacing w:val="24"/>
          <w:kern w:val="1"/>
        </w:rPr>
        <w:br/>
      </w:r>
      <w:r w:rsidR="00E934E8">
        <w:rPr>
          <w:b/>
          <w:bCs/>
          <w:noProof/>
          <w:spacing w:val="24"/>
          <w:kern w:val="1"/>
        </w:rPr>
        <w:pict w14:anchorId="28C63161">
          <v:shape id="_x0000_i1071" type="#_x0000_t75" style="width:395.45pt;height:152.2pt">
            <v:imagedata r:id="rId75" o:title="36_1_MSFT_Stock_data_knn"/>
          </v:shape>
        </w:pict>
      </w:r>
      <w:r w:rsidR="002D25F7">
        <w:rPr>
          <w:b/>
          <w:bCs/>
          <w:spacing w:val="24"/>
          <w:kern w:val="1"/>
        </w:rPr>
        <w:br/>
      </w:r>
      <w:r w:rsidR="002D25F7">
        <w:rPr>
          <w:b/>
          <w:bCs/>
          <w:spacing w:val="24"/>
          <w:kern w:val="1"/>
        </w:rPr>
        <w:lastRenderedPageBreak/>
        <w:t>5</w:t>
      </w:r>
      <w:r w:rsidR="002D25F7" w:rsidRPr="00667BF5">
        <w:rPr>
          <w:b/>
          <w:bCs/>
          <w:spacing w:val="24"/>
          <w:kern w:val="1"/>
        </w:rPr>
        <w:t>.</w:t>
      </w:r>
      <w:r w:rsidR="00635166">
        <w:rPr>
          <w:b/>
          <w:bCs/>
          <w:spacing w:val="24"/>
          <w:kern w:val="1"/>
        </w:rPr>
        <w:t>2</w:t>
      </w:r>
      <w:r w:rsidR="00B06428">
        <w:rPr>
          <w:b/>
          <w:bCs/>
          <w:spacing w:val="24"/>
          <w:kern w:val="1"/>
        </w:rPr>
        <w:t>.7</w:t>
      </w:r>
      <w:r w:rsidR="002D25F7">
        <w:rPr>
          <w:b/>
          <w:bCs/>
          <w:spacing w:val="24"/>
          <w:kern w:val="1"/>
        </w:rPr>
        <w:t xml:space="preserve">  Stock Data LSTM-Stacked </w:t>
      </w:r>
      <w:proofErr w:type="spellStart"/>
      <w:r w:rsidR="002D25F7">
        <w:rPr>
          <w:b/>
          <w:bCs/>
          <w:spacing w:val="24"/>
          <w:kern w:val="1"/>
        </w:rPr>
        <w:t>Autoencoders</w:t>
      </w:r>
      <w:proofErr w:type="spellEnd"/>
      <w:r w:rsidR="002D25F7">
        <w:rPr>
          <w:b/>
          <w:bCs/>
          <w:spacing w:val="24"/>
          <w:kern w:val="1"/>
        </w:rPr>
        <w:t xml:space="preserve"> Plot For Microsoft Inc.</w:t>
      </w:r>
      <w:r w:rsidR="002D25F7" w:rsidRPr="00667BF5">
        <w:rPr>
          <w:b/>
          <w:bCs/>
          <w:spacing w:val="24"/>
          <w:kern w:val="1"/>
        </w:rPr>
        <w:t xml:space="preserve"> :</w:t>
      </w:r>
      <w:r w:rsidR="002C7278">
        <w:rPr>
          <w:b/>
          <w:bCs/>
          <w:spacing w:val="24"/>
          <w:kern w:val="1"/>
        </w:rPr>
        <w:br/>
      </w:r>
      <w:r w:rsidR="002D25F7">
        <w:rPr>
          <w:b/>
          <w:bCs/>
          <w:spacing w:val="24"/>
          <w:kern w:val="1"/>
        </w:rPr>
        <w:br/>
      </w:r>
      <w:r w:rsidR="002D25F7">
        <w:rPr>
          <w:b/>
          <w:bCs/>
          <w:spacing w:val="24"/>
          <w:kern w:val="1"/>
        </w:rPr>
        <w:br/>
      </w:r>
      <w:r w:rsidR="002D25F7">
        <w:rPr>
          <w:b/>
          <w:bCs/>
          <w:spacing w:val="24"/>
          <w:kern w:val="1"/>
        </w:rPr>
        <w:br/>
      </w:r>
      <w:r w:rsidR="00E934E8">
        <w:rPr>
          <w:b/>
          <w:bCs/>
          <w:noProof/>
          <w:spacing w:val="24"/>
          <w:kern w:val="1"/>
        </w:rPr>
        <w:pict w14:anchorId="6C1B4FFA">
          <v:shape id="_x0000_i1072" type="#_x0000_t75" style="width:395.45pt;height:150pt">
            <v:imagedata r:id="rId76" o:title="36_1_MSFT_Stock_data_lstm"/>
          </v:shape>
        </w:pict>
      </w:r>
      <w:r w:rsidR="002C7278">
        <w:rPr>
          <w:b/>
          <w:bCs/>
          <w:noProof/>
          <w:spacing w:val="24"/>
          <w:kern w:val="1"/>
        </w:rPr>
        <w:br/>
      </w:r>
      <w:r w:rsidR="002C7278">
        <w:rPr>
          <w:b/>
          <w:bCs/>
          <w:noProof/>
          <w:spacing w:val="24"/>
          <w:kern w:val="1"/>
        </w:rPr>
        <w:br/>
      </w:r>
      <w:r w:rsidR="002D25F7">
        <w:rPr>
          <w:b/>
          <w:bCs/>
          <w:spacing w:val="24"/>
          <w:kern w:val="1"/>
        </w:rPr>
        <w:br/>
      </w:r>
      <w:r w:rsidR="002D25F7">
        <w:rPr>
          <w:b/>
          <w:bCs/>
          <w:spacing w:val="24"/>
          <w:kern w:val="1"/>
        </w:rPr>
        <w:br/>
      </w:r>
      <w:r w:rsidR="00437061">
        <w:rPr>
          <w:b/>
          <w:bCs/>
          <w:spacing w:val="24"/>
          <w:kern w:val="1"/>
        </w:rPr>
        <w:t>5</w:t>
      </w:r>
      <w:r w:rsidR="00437061" w:rsidRPr="00667BF5">
        <w:rPr>
          <w:b/>
          <w:bCs/>
          <w:spacing w:val="24"/>
          <w:kern w:val="1"/>
        </w:rPr>
        <w:t>.</w:t>
      </w:r>
      <w:r w:rsidR="00635166">
        <w:rPr>
          <w:b/>
          <w:bCs/>
          <w:spacing w:val="24"/>
          <w:kern w:val="1"/>
        </w:rPr>
        <w:t>3</w:t>
      </w:r>
      <w:r w:rsidR="00437061">
        <w:rPr>
          <w:b/>
          <w:bCs/>
          <w:spacing w:val="24"/>
          <w:kern w:val="1"/>
        </w:rPr>
        <w:t xml:space="preserve">  Stock Data For Google Inc.</w:t>
      </w:r>
      <w:r w:rsidR="00437061" w:rsidRPr="00667BF5">
        <w:rPr>
          <w:b/>
          <w:bCs/>
          <w:spacing w:val="24"/>
          <w:kern w:val="1"/>
        </w:rPr>
        <w:t xml:space="preserve"> :</w:t>
      </w:r>
      <w:r w:rsidR="00437061">
        <w:rPr>
          <w:b/>
          <w:bCs/>
          <w:spacing w:val="24"/>
          <w:kern w:val="1"/>
        </w:rPr>
        <w:br/>
      </w:r>
      <w:r w:rsidR="00437061">
        <w:rPr>
          <w:b/>
        </w:rPr>
        <w:br/>
      </w:r>
      <w:r w:rsidR="00437061">
        <w:rPr>
          <w:b/>
          <w:bCs/>
          <w:spacing w:val="24"/>
          <w:kern w:val="1"/>
        </w:rPr>
        <w:br/>
        <w:t>5</w:t>
      </w:r>
      <w:r w:rsidR="00437061" w:rsidRPr="00667BF5">
        <w:rPr>
          <w:b/>
          <w:bCs/>
          <w:spacing w:val="24"/>
          <w:kern w:val="1"/>
        </w:rPr>
        <w:t>.</w:t>
      </w:r>
      <w:r w:rsidR="00635166">
        <w:rPr>
          <w:b/>
          <w:bCs/>
          <w:spacing w:val="24"/>
          <w:kern w:val="1"/>
        </w:rPr>
        <w:t>3</w:t>
      </w:r>
      <w:r w:rsidR="00437061">
        <w:rPr>
          <w:b/>
          <w:bCs/>
          <w:spacing w:val="24"/>
          <w:kern w:val="1"/>
        </w:rPr>
        <w:t>.1  Stock Data Head For Google Inc.</w:t>
      </w:r>
      <w:r w:rsidR="00437061" w:rsidRPr="00667BF5">
        <w:rPr>
          <w:b/>
          <w:bCs/>
          <w:spacing w:val="24"/>
          <w:kern w:val="1"/>
        </w:rPr>
        <w:t xml:space="preserve"> :</w:t>
      </w:r>
      <w:r w:rsidR="002C7278">
        <w:rPr>
          <w:b/>
          <w:bCs/>
          <w:spacing w:val="24"/>
          <w:kern w:val="1"/>
        </w:rPr>
        <w:br/>
      </w:r>
      <w:r w:rsidR="00437061">
        <w:rPr>
          <w:b/>
          <w:bCs/>
          <w:spacing w:val="24"/>
          <w:kern w:val="1"/>
        </w:rPr>
        <w:br/>
      </w:r>
      <w:r w:rsidR="00437061">
        <w:rPr>
          <w:b/>
          <w:bCs/>
          <w:spacing w:val="24"/>
          <w:kern w:val="1"/>
        </w:rPr>
        <w:br/>
      </w:r>
      <w:r w:rsidR="00E934E8">
        <w:rPr>
          <w:b/>
          <w:bCs/>
          <w:noProof/>
          <w:spacing w:val="24"/>
          <w:kern w:val="1"/>
        </w:rPr>
        <w:pict w14:anchorId="2D6B3449">
          <v:shape id="_x0000_i1073" type="#_x0000_t75" style="width:277.1pt;height:113.45pt">
            <v:imagedata r:id="rId77" o:title="35_1_GOOGL_Stock_data"/>
          </v:shape>
        </w:pict>
      </w:r>
      <w:r w:rsidR="002C7278">
        <w:rPr>
          <w:b/>
          <w:bCs/>
          <w:noProof/>
          <w:spacing w:val="24"/>
          <w:kern w:val="1"/>
        </w:rPr>
        <w:br/>
      </w:r>
      <w:r w:rsidR="00E87760">
        <w:rPr>
          <w:b/>
          <w:bCs/>
          <w:noProof/>
          <w:spacing w:val="24"/>
          <w:kern w:val="1"/>
        </w:rPr>
        <w:br/>
      </w:r>
      <w:r w:rsidR="00437061">
        <w:rPr>
          <w:b/>
          <w:bCs/>
          <w:spacing w:val="24"/>
          <w:kern w:val="1"/>
        </w:rPr>
        <w:br/>
      </w:r>
      <w:r w:rsidR="00437061">
        <w:rPr>
          <w:b/>
          <w:bCs/>
          <w:spacing w:val="24"/>
          <w:kern w:val="1"/>
        </w:rPr>
        <w:br/>
        <w:t>5</w:t>
      </w:r>
      <w:r w:rsidR="00437061" w:rsidRPr="00667BF5">
        <w:rPr>
          <w:b/>
          <w:bCs/>
          <w:spacing w:val="24"/>
          <w:kern w:val="1"/>
        </w:rPr>
        <w:t>.</w:t>
      </w:r>
      <w:r w:rsidR="00635166">
        <w:rPr>
          <w:b/>
          <w:bCs/>
          <w:spacing w:val="24"/>
          <w:kern w:val="1"/>
        </w:rPr>
        <w:t>3</w:t>
      </w:r>
      <w:r w:rsidR="00437061">
        <w:rPr>
          <w:b/>
          <w:bCs/>
          <w:spacing w:val="24"/>
          <w:kern w:val="1"/>
        </w:rPr>
        <w:t>.2  Stock Data Plot Trace For Google Inc.</w:t>
      </w:r>
      <w:r w:rsidR="00437061" w:rsidRPr="00667BF5">
        <w:rPr>
          <w:b/>
          <w:bCs/>
          <w:spacing w:val="24"/>
          <w:kern w:val="1"/>
        </w:rPr>
        <w:t xml:space="preserve"> :</w:t>
      </w:r>
      <w:r w:rsidR="00437061">
        <w:rPr>
          <w:b/>
          <w:bCs/>
          <w:spacing w:val="24"/>
          <w:kern w:val="1"/>
        </w:rPr>
        <w:br/>
      </w:r>
      <w:r w:rsidR="002C7278">
        <w:rPr>
          <w:b/>
          <w:bCs/>
          <w:spacing w:val="24"/>
          <w:kern w:val="1"/>
        </w:rPr>
        <w:br/>
      </w:r>
      <w:r w:rsidR="00437061">
        <w:rPr>
          <w:b/>
          <w:bCs/>
          <w:spacing w:val="24"/>
          <w:kern w:val="1"/>
        </w:rPr>
        <w:br/>
      </w:r>
      <w:r w:rsidR="00E934E8">
        <w:rPr>
          <w:b/>
          <w:bCs/>
          <w:noProof/>
          <w:spacing w:val="24"/>
          <w:kern w:val="1"/>
        </w:rPr>
        <w:pict w14:anchorId="2ED649D7">
          <v:shape id="_x0000_i1074" type="#_x0000_t75" style="width:395.45pt;height:157.1pt">
            <v:imagedata r:id="rId78" o:title="35_1_GOOGL_Stock_data_trace"/>
          </v:shape>
        </w:pict>
      </w:r>
      <w:r w:rsidR="00E87760">
        <w:rPr>
          <w:b/>
          <w:bCs/>
          <w:noProof/>
          <w:spacing w:val="24"/>
          <w:kern w:val="1"/>
        </w:rPr>
        <w:br/>
      </w:r>
      <w:r w:rsidR="00437061">
        <w:rPr>
          <w:b/>
          <w:bCs/>
          <w:spacing w:val="24"/>
          <w:kern w:val="1"/>
        </w:rPr>
        <w:lastRenderedPageBreak/>
        <w:t>5</w:t>
      </w:r>
      <w:r w:rsidR="00437061" w:rsidRPr="00667BF5">
        <w:rPr>
          <w:b/>
          <w:bCs/>
          <w:spacing w:val="24"/>
          <w:kern w:val="1"/>
        </w:rPr>
        <w:t>.</w:t>
      </w:r>
      <w:r w:rsidR="00635166">
        <w:rPr>
          <w:b/>
          <w:bCs/>
          <w:spacing w:val="24"/>
          <w:kern w:val="1"/>
        </w:rPr>
        <w:t>3</w:t>
      </w:r>
      <w:r w:rsidR="00437061">
        <w:rPr>
          <w:b/>
          <w:bCs/>
          <w:spacing w:val="24"/>
          <w:kern w:val="1"/>
        </w:rPr>
        <w:t>.3  Stock Data Fourier Transforms Plot For Google Inc.</w:t>
      </w:r>
      <w:r w:rsidR="00437061" w:rsidRPr="00667BF5">
        <w:rPr>
          <w:b/>
          <w:bCs/>
          <w:spacing w:val="24"/>
          <w:kern w:val="1"/>
        </w:rPr>
        <w:t xml:space="preserve"> :</w:t>
      </w:r>
      <w:r w:rsidR="00437061">
        <w:rPr>
          <w:b/>
          <w:bCs/>
          <w:spacing w:val="24"/>
          <w:kern w:val="1"/>
        </w:rPr>
        <w:br/>
      </w:r>
      <w:r w:rsidR="00437061">
        <w:rPr>
          <w:b/>
          <w:bCs/>
          <w:spacing w:val="24"/>
          <w:kern w:val="1"/>
        </w:rPr>
        <w:br/>
      </w:r>
      <w:r w:rsidR="00437061">
        <w:rPr>
          <w:b/>
          <w:bCs/>
          <w:spacing w:val="24"/>
          <w:kern w:val="1"/>
        </w:rPr>
        <w:br/>
      </w:r>
      <w:r w:rsidR="00E934E8">
        <w:rPr>
          <w:b/>
          <w:bCs/>
          <w:noProof/>
          <w:spacing w:val="24"/>
          <w:kern w:val="1"/>
        </w:rPr>
        <w:pict w14:anchorId="58F1490C">
          <v:shape id="_x0000_i1075" type="#_x0000_t75" style="width:395.45pt;height:204.55pt">
            <v:imagedata r:id="rId79" o:title="35_1_GOOGL_Stock_data_FFT"/>
          </v:shape>
        </w:pict>
      </w:r>
      <w:r w:rsidR="00437061">
        <w:rPr>
          <w:b/>
          <w:bCs/>
          <w:spacing w:val="24"/>
          <w:kern w:val="1"/>
        </w:rPr>
        <w:br/>
      </w:r>
      <w:r w:rsidR="00437061">
        <w:rPr>
          <w:b/>
          <w:bCs/>
          <w:spacing w:val="24"/>
          <w:kern w:val="1"/>
        </w:rPr>
        <w:br/>
        <w:t>5</w:t>
      </w:r>
      <w:r w:rsidR="00437061" w:rsidRPr="00667BF5">
        <w:rPr>
          <w:b/>
          <w:bCs/>
          <w:spacing w:val="24"/>
          <w:kern w:val="1"/>
        </w:rPr>
        <w:t>.</w:t>
      </w:r>
      <w:r w:rsidR="00635166">
        <w:rPr>
          <w:b/>
          <w:bCs/>
          <w:spacing w:val="24"/>
          <w:kern w:val="1"/>
        </w:rPr>
        <w:t>3</w:t>
      </w:r>
      <w:r w:rsidR="00437061">
        <w:rPr>
          <w:b/>
          <w:bCs/>
          <w:spacing w:val="24"/>
          <w:kern w:val="1"/>
        </w:rPr>
        <w:t>.4  Stock Data Moving Average Plot For Google Inc.</w:t>
      </w:r>
      <w:r w:rsidR="00437061" w:rsidRPr="00667BF5">
        <w:rPr>
          <w:b/>
          <w:bCs/>
          <w:spacing w:val="24"/>
          <w:kern w:val="1"/>
        </w:rPr>
        <w:t xml:space="preserve"> :</w:t>
      </w:r>
      <w:r w:rsidR="00437061">
        <w:rPr>
          <w:b/>
          <w:bCs/>
          <w:spacing w:val="24"/>
          <w:kern w:val="1"/>
        </w:rPr>
        <w:br/>
      </w:r>
      <w:r w:rsidR="00437061">
        <w:rPr>
          <w:b/>
          <w:bCs/>
          <w:spacing w:val="24"/>
          <w:kern w:val="1"/>
        </w:rPr>
        <w:br/>
      </w:r>
      <w:r w:rsidR="00437061">
        <w:rPr>
          <w:b/>
          <w:bCs/>
          <w:spacing w:val="24"/>
          <w:kern w:val="1"/>
        </w:rPr>
        <w:br/>
      </w:r>
      <w:r w:rsidR="00E934E8">
        <w:rPr>
          <w:b/>
          <w:bCs/>
          <w:noProof/>
          <w:spacing w:val="24"/>
          <w:kern w:val="1"/>
        </w:rPr>
        <w:pict w14:anchorId="0EE390A3">
          <v:shape id="_x0000_i1076" type="#_x0000_t75" style="width:396pt;height:147.8pt">
            <v:imagedata r:id="rId80" o:title="35_1_GOOGL_Stock_data_ma"/>
          </v:shape>
        </w:pict>
      </w:r>
      <w:r w:rsidR="00E87760">
        <w:rPr>
          <w:b/>
          <w:bCs/>
          <w:noProof/>
          <w:spacing w:val="24"/>
          <w:kern w:val="1"/>
        </w:rPr>
        <w:br/>
      </w:r>
      <w:r w:rsidR="00E87760">
        <w:rPr>
          <w:b/>
          <w:bCs/>
          <w:noProof/>
          <w:spacing w:val="24"/>
          <w:kern w:val="1"/>
        </w:rPr>
        <w:br/>
      </w:r>
      <w:r w:rsidR="00437061">
        <w:rPr>
          <w:b/>
          <w:bCs/>
          <w:spacing w:val="24"/>
          <w:kern w:val="1"/>
        </w:rPr>
        <w:br/>
        <w:t>5</w:t>
      </w:r>
      <w:r w:rsidR="00437061" w:rsidRPr="00667BF5">
        <w:rPr>
          <w:b/>
          <w:bCs/>
          <w:spacing w:val="24"/>
          <w:kern w:val="1"/>
        </w:rPr>
        <w:t>.</w:t>
      </w:r>
      <w:r w:rsidR="00635166">
        <w:rPr>
          <w:b/>
          <w:bCs/>
          <w:spacing w:val="24"/>
          <w:kern w:val="1"/>
        </w:rPr>
        <w:t>3</w:t>
      </w:r>
      <w:r w:rsidR="00437061">
        <w:rPr>
          <w:b/>
          <w:bCs/>
          <w:spacing w:val="24"/>
          <w:kern w:val="1"/>
        </w:rPr>
        <w:t>.5  Stock Data Linear Regression Plot For Google Inc.</w:t>
      </w:r>
      <w:r w:rsidR="00437061" w:rsidRPr="00667BF5">
        <w:rPr>
          <w:b/>
          <w:bCs/>
          <w:spacing w:val="24"/>
          <w:kern w:val="1"/>
        </w:rPr>
        <w:t xml:space="preserve"> :</w:t>
      </w:r>
      <w:r w:rsidR="00437061">
        <w:rPr>
          <w:b/>
          <w:bCs/>
          <w:spacing w:val="24"/>
          <w:kern w:val="1"/>
        </w:rPr>
        <w:br/>
      </w:r>
      <w:r w:rsidR="00437061">
        <w:rPr>
          <w:b/>
          <w:bCs/>
          <w:spacing w:val="24"/>
          <w:kern w:val="1"/>
        </w:rPr>
        <w:br/>
      </w:r>
      <w:r w:rsidR="00437061">
        <w:rPr>
          <w:b/>
          <w:bCs/>
          <w:spacing w:val="24"/>
          <w:kern w:val="1"/>
        </w:rPr>
        <w:br/>
      </w:r>
      <w:r w:rsidR="00E934E8">
        <w:rPr>
          <w:b/>
          <w:bCs/>
          <w:noProof/>
          <w:spacing w:val="24"/>
          <w:kern w:val="1"/>
        </w:rPr>
        <w:pict w14:anchorId="59A85D98">
          <v:shape id="_x0000_i1077" type="#_x0000_t75" style="width:396pt;height:147.25pt">
            <v:imagedata r:id="rId81" o:title="35_1_GOOGL_Stock_data_lin"/>
          </v:shape>
        </w:pict>
      </w:r>
      <w:r w:rsidR="00437061">
        <w:rPr>
          <w:b/>
          <w:bCs/>
          <w:spacing w:val="24"/>
          <w:kern w:val="1"/>
        </w:rPr>
        <w:br/>
      </w:r>
      <w:r w:rsidR="00437061">
        <w:rPr>
          <w:b/>
          <w:bCs/>
          <w:spacing w:val="24"/>
          <w:kern w:val="1"/>
        </w:rPr>
        <w:lastRenderedPageBreak/>
        <w:t>5</w:t>
      </w:r>
      <w:r w:rsidR="00437061" w:rsidRPr="00667BF5">
        <w:rPr>
          <w:b/>
          <w:bCs/>
          <w:spacing w:val="24"/>
          <w:kern w:val="1"/>
        </w:rPr>
        <w:t>.</w:t>
      </w:r>
      <w:r w:rsidR="00635166">
        <w:rPr>
          <w:b/>
          <w:bCs/>
          <w:spacing w:val="24"/>
          <w:kern w:val="1"/>
        </w:rPr>
        <w:t>3</w:t>
      </w:r>
      <w:r w:rsidR="00437061">
        <w:rPr>
          <w:b/>
          <w:bCs/>
          <w:spacing w:val="24"/>
          <w:kern w:val="1"/>
        </w:rPr>
        <w:t xml:space="preserve">.6  Stock Data </w:t>
      </w:r>
      <w:proofErr w:type="spellStart"/>
      <w:r w:rsidR="00437061">
        <w:rPr>
          <w:b/>
          <w:bCs/>
          <w:spacing w:val="24"/>
          <w:kern w:val="1"/>
        </w:rPr>
        <w:t>kNN</w:t>
      </w:r>
      <w:proofErr w:type="spellEnd"/>
      <w:r w:rsidR="00437061">
        <w:rPr>
          <w:b/>
          <w:bCs/>
          <w:spacing w:val="24"/>
          <w:kern w:val="1"/>
        </w:rPr>
        <w:t xml:space="preserve"> Classifier Plot For Google Inc.</w:t>
      </w:r>
      <w:r w:rsidR="00437061" w:rsidRPr="00667BF5">
        <w:rPr>
          <w:b/>
          <w:bCs/>
          <w:spacing w:val="24"/>
          <w:kern w:val="1"/>
        </w:rPr>
        <w:t xml:space="preserve"> :</w:t>
      </w:r>
      <w:r w:rsidR="00E87760">
        <w:rPr>
          <w:b/>
          <w:bCs/>
          <w:spacing w:val="24"/>
          <w:kern w:val="1"/>
        </w:rPr>
        <w:br/>
      </w:r>
      <w:r w:rsidR="00437061">
        <w:rPr>
          <w:b/>
          <w:bCs/>
          <w:spacing w:val="24"/>
          <w:kern w:val="1"/>
        </w:rPr>
        <w:br/>
      </w:r>
      <w:r w:rsidR="00437061">
        <w:rPr>
          <w:b/>
          <w:bCs/>
          <w:spacing w:val="24"/>
          <w:kern w:val="1"/>
        </w:rPr>
        <w:br/>
      </w:r>
      <w:r w:rsidR="00437061">
        <w:rPr>
          <w:b/>
          <w:bCs/>
          <w:spacing w:val="24"/>
          <w:kern w:val="1"/>
        </w:rPr>
        <w:br/>
      </w:r>
      <w:r w:rsidR="00E934E8">
        <w:rPr>
          <w:b/>
          <w:bCs/>
          <w:noProof/>
          <w:spacing w:val="24"/>
          <w:kern w:val="1"/>
        </w:rPr>
        <w:pict w14:anchorId="59B8ECFF">
          <v:shape id="_x0000_i1078" type="#_x0000_t75" style="width:396pt;height:152.2pt">
            <v:imagedata r:id="rId82" o:title="35_1_GOOGL_Stock_data_knn"/>
          </v:shape>
        </w:pict>
      </w:r>
      <w:r w:rsidR="00437061">
        <w:rPr>
          <w:b/>
          <w:bCs/>
          <w:spacing w:val="24"/>
          <w:kern w:val="1"/>
        </w:rPr>
        <w:br/>
      </w:r>
      <w:r w:rsidR="00437061">
        <w:rPr>
          <w:b/>
          <w:bCs/>
          <w:spacing w:val="24"/>
          <w:kern w:val="1"/>
        </w:rPr>
        <w:br/>
      </w:r>
      <w:r w:rsidR="00437061">
        <w:rPr>
          <w:b/>
          <w:bCs/>
          <w:spacing w:val="24"/>
          <w:kern w:val="1"/>
        </w:rPr>
        <w:br/>
      </w:r>
      <w:r w:rsidR="00437061">
        <w:rPr>
          <w:b/>
          <w:bCs/>
          <w:spacing w:val="24"/>
          <w:kern w:val="1"/>
        </w:rPr>
        <w:br/>
        <w:t>5</w:t>
      </w:r>
      <w:r w:rsidR="00437061" w:rsidRPr="00667BF5">
        <w:rPr>
          <w:b/>
          <w:bCs/>
          <w:spacing w:val="24"/>
          <w:kern w:val="1"/>
        </w:rPr>
        <w:t>.</w:t>
      </w:r>
      <w:r w:rsidR="00635166">
        <w:rPr>
          <w:b/>
          <w:bCs/>
          <w:spacing w:val="24"/>
          <w:kern w:val="1"/>
        </w:rPr>
        <w:t>3</w:t>
      </w:r>
      <w:r w:rsidR="00437061">
        <w:rPr>
          <w:b/>
          <w:bCs/>
          <w:spacing w:val="24"/>
          <w:kern w:val="1"/>
        </w:rPr>
        <w:t xml:space="preserve">.7  Stock Data LSTM-Stacked </w:t>
      </w:r>
      <w:proofErr w:type="spellStart"/>
      <w:r w:rsidR="00437061">
        <w:rPr>
          <w:b/>
          <w:bCs/>
          <w:spacing w:val="24"/>
          <w:kern w:val="1"/>
        </w:rPr>
        <w:t>Autoencoders</w:t>
      </w:r>
      <w:proofErr w:type="spellEnd"/>
      <w:r w:rsidR="00437061">
        <w:rPr>
          <w:b/>
          <w:bCs/>
          <w:spacing w:val="24"/>
          <w:kern w:val="1"/>
        </w:rPr>
        <w:t xml:space="preserve"> Plot For Google Inc.</w:t>
      </w:r>
      <w:r w:rsidR="00437061" w:rsidRPr="00667BF5">
        <w:rPr>
          <w:b/>
          <w:bCs/>
          <w:spacing w:val="24"/>
          <w:kern w:val="1"/>
        </w:rPr>
        <w:t xml:space="preserve"> :</w:t>
      </w:r>
      <w:r w:rsidR="006356DC">
        <w:rPr>
          <w:b/>
          <w:bCs/>
          <w:spacing w:val="24"/>
          <w:kern w:val="1"/>
        </w:rPr>
        <w:br/>
      </w:r>
      <w:r w:rsidR="00437061">
        <w:rPr>
          <w:b/>
          <w:bCs/>
          <w:spacing w:val="24"/>
          <w:kern w:val="1"/>
        </w:rPr>
        <w:br/>
      </w:r>
      <w:r w:rsidR="00437061">
        <w:rPr>
          <w:b/>
          <w:bCs/>
          <w:spacing w:val="24"/>
          <w:kern w:val="1"/>
        </w:rPr>
        <w:br/>
      </w:r>
      <w:r w:rsidR="00437061">
        <w:rPr>
          <w:b/>
          <w:bCs/>
          <w:spacing w:val="24"/>
          <w:kern w:val="1"/>
        </w:rPr>
        <w:br/>
      </w:r>
      <w:r w:rsidR="00E934E8">
        <w:rPr>
          <w:b/>
          <w:bCs/>
          <w:noProof/>
          <w:spacing w:val="24"/>
          <w:kern w:val="1"/>
        </w:rPr>
        <w:pict w14:anchorId="19DB7FA1">
          <v:shape id="_x0000_i1079" type="#_x0000_t75" style="width:395.45pt;height:149.45pt">
            <v:imagedata r:id="rId83" o:title="35_1_GOOGL_Stock_data_lstm"/>
          </v:shape>
        </w:pict>
      </w:r>
      <w:r w:rsidR="00437061">
        <w:rPr>
          <w:b/>
          <w:bCs/>
          <w:spacing w:val="24"/>
          <w:kern w:val="1"/>
        </w:rPr>
        <w:br/>
      </w:r>
      <w:r w:rsidR="002D25F7">
        <w:rPr>
          <w:b/>
          <w:bCs/>
          <w:spacing w:val="24"/>
          <w:kern w:val="1"/>
        </w:rPr>
        <w:br/>
      </w:r>
      <w:r w:rsidR="00635166">
        <w:rPr>
          <w:b/>
        </w:rPr>
        <w:br/>
      </w:r>
      <w:r w:rsidR="00C16D0A">
        <w:rPr>
          <w:b/>
          <w:sz w:val="24"/>
          <w:szCs w:val="24"/>
        </w:rPr>
        <w:br/>
      </w:r>
      <w:r w:rsidR="004F4E7A">
        <w:rPr>
          <w:b/>
          <w:bCs/>
          <w:spacing w:val="24"/>
          <w:kern w:val="1"/>
        </w:rPr>
        <w:t>5</w:t>
      </w:r>
      <w:r w:rsidR="004F4E7A" w:rsidRPr="00667BF5">
        <w:rPr>
          <w:b/>
          <w:bCs/>
          <w:spacing w:val="24"/>
          <w:kern w:val="1"/>
        </w:rPr>
        <w:t>.</w:t>
      </w:r>
      <w:r w:rsidR="004F4E7A">
        <w:rPr>
          <w:b/>
          <w:bCs/>
          <w:spacing w:val="24"/>
          <w:kern w:val="1"/>
        </w:rPr>
        <w:t>4  Stock Data RMSE Error</w:t>
      </w:r>
      <w:r w:rsidR="00B049DE">
        <w:rPr>
          <w:b/>
          <w:bCs/>
          <w:spacing w:val="24"/>
          <w:kern w:val="1"/>
        </w:rPr>
        <w:t xml:space="preserve"> Observed Values </w:t>
      </w:r>
      <w:r w:rsidR="004F4E7A">
        <w:rPr>
          <w:b/>
          <w:bCs/>
          <w:spacing w:val="24"/>
          <w:kern w:val="1"/>
        </w:rPr>
        <w:t>Table</w:t>
      </w:r>
      <w:r w:rsidR="004F4E7A" w:rsidRPr="00667BF5">
        <w:rPr>
          <w:b/>
          <w:bCs/>
          <w:spacing w:val="24"/>
          <w:kern w:val="1"/>
        </w:rPr>
        <w:t xml:space="preserve"> :</w:t>
      </w:r>
      <w:r w:rsidR="00C16D0A">
        <w:rPr>
          <w:b/>
          <w:sz w:val="24"/>
          <w:szCs w:val="24"/>
        </w:rPr>
        <w:br/>
      </w:r>
      <w:r w:rsidR="004F4E7A">
        <w:rPr>
          <w:b/>
          <w:sz w:val="24"/>
          <w:szCs w:val="24"/>
        </w:rPr>
        <w:br/>
      </w:r>
    </w:p>
    <w:tbl>
      <w:tblPr>
        <w:tblStyle w:val="GridTable4-Accent1"/>
        <w:tblW w:w="8440" w:type="dxa"/>
        <w:tblLook w:val="04A0" w:firstRow="1" w:lastRow="0" w:firstColumn="1" w:lastColumn="0" w:noHBand="0" w:noVBand="1"/>
      </w:tblPr>
      <w:tblGrid>
        <w:gridCol w:w="2110"/>
        <w:gridCol w:w="2110"/>
        <w:gridCol w:w="2110"/>
        <w:gridCol w:w="2110"/>
      </w:tblGrid>
      <w:tr w:rsidR="007C0896" w14:paraId="0C5CC8E1" w14:textId="77777777" w:rsidTr="00DF01C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110" w:type="dxa"/>
          </w:tcPr>
          <w:p w14:paraId="19847355" w14:textId="06D457F0" w:rsidR="007C0896" w:rsidRPr="007C0896" w:rsidRDefault="007C0896" w:rsidP="007C0896">
            <w:pPr>
              <w:autoSpaceDE w:val="0"/>
              <w:autoSpaceDN w:val="0"/>
              <w:adjustRightInd w:val="0"/>
              <w:jc w:val="both"/>
              <w:rPr>
                <w:b w:val="0"/>
              </w:rPr>
            </w:pPr>
            <w:r w:rsidRPr="007C0896">
              <w:rPr>
                <w:b w:val="0"/>
              </w:rPr>
              <w:t>RMSE Value</w:t>
            </w:r>
          </w:p>
        </w:tc>
        <w:tc>
          <w:tcPr>
            <w:tcW w:w="2110" w:type="dxa"/>
          </w:tcPr>
          <w:p w14:paraId="094930FE" w14:textId="13282D9A" w:rsidR="007C0896" w:rsidRPr="007C0896" w:rsidRDefault="007C0896" w:rsidP="007C0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b w:val="0"/>
              </w:rPr>
            </w:pPr>
            <w:r w:rsidRPr="007C0896">
              <w:rPr>
                <w:b w:val="0"/>
              </w:rPr>
              <w:t>Apple Inc.</w:t>
            </w:r>
          </w:p>
        </w:tc>
        <w:tc>
          <w:tcPr>
            <w:tcW w:w="2110" w:type="dxa"/>
          </w:tcPr>
          <w:p w14:paraId="57E931BA" w14:textId="3621B8AD" w:rsidR="007C0896" w:rsidRPr="007C0896" w:rsidRDefault="007C0896" w:rsidP="007C0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b w:val="0"/>
              </w:rPr>
            </w:pPr>
            <w:r w:rsidRPr="007C0896">
              <w:rPr>
                <w:b w:val="0"/>
              </w:rPr>
              <w:t>Microsoft Corporation</w:t>
            </w:r>
          </w:p>
        </w:tc>
        <w:tc>
          <w:tcPr>
            <w:tcW w:w="2110" w:type="dxa"/>
          </w:tcPr>
          <w:p w14:paraId="282581EA" w14:textId="575B90E0" w:rsidR="007C0896" w:rsidRPr="007C0896" w:rsidRDefault="007C0896" w:rsidP="007C089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b w:val="0"/>
              </w:rPr>
            </w:pPr>
            <w:r w:rsidRPr="007C0896">
              <w:rPr>
                <w:b w:val="0"/>
              </w:rPr>
              <w:t>Google Inc.</w:t>
            </w:r>
          </w:p>
        </w:tc>
      </w:tr>
      <w:tr w:rsidR="007C0896" w14:paraId="12C80898" w14:textId="77777777" w:rsidTr="00DF01CB">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110" w:type="dxa"/>
          </w:tcPr>
          <w:p w14:paraId="5E93177C" w14:textId="1C28F3A2" w:rsidR="007C0896" w:rsidRPr="00DF01CB" w:rsidRDefault="007C0896" w:rsidP="007C0896">
            <w:pPr>
              <w:autoSpaceDE w:val="0"/>
              <w:autoSpaceDN w:val="0"/>
              <w:adjustRightInd w:val="0"/>
              <w:jc w:val="both"/>
              <w:rPr>
                <w:b w:val="0"/>
              </w:rPr>
            </w:pPr>
            <w:r w:rsidRPr="00DF01CB">
              <w:rPr>
                <w:b w:val="0"/>
              </w:rPr>
              <w:t>Moving Average</w:t>
            </w:r>
          </w:p>
        </w:tc>
        <w:tc>
          <w:tcPr>
            <w:tcW w:w="2110" w:type="dxa"/>
          </w:tcPr>
          <w:p w14:paraId="1D56DDD6" w14:textId="77777777" w:rsidR="007C0896" w:rsidRPr="00DF01CB" w:rsidRDefault="007C0896" w:rsidP="007C0896">
            <w:pPr>
              <w:pStyle w:val="HTMLPreformatted"/>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1CB">
              <w:rPr>
                <w:rFonts w:ascii="Times New Roman" w:hAnsi="Times New Roman" w:cs="Times New Roman"/>
              </w:rPr>
              <w:t>66.47</w:t>
            </w:r>
          </w:p>
          <w:p w14:paraId="4BF8CF48" w14:textId="77777777" w:rsidR="007C0896" w:rsidRPr="00DF01CB" w:rsidRDefault="007C0896" w:rsidP="007C0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b/>
              </w:rPr>
            </w:pPr>
          </w:p>
        </w:tc>
        <w:tc>
          <w:tcPr>
            <w:tcW w:w="2110" w:type="dxa"/>
          </w:tcPr>
          <w:p w14:paraId="59D6C325" w14:textId="77777777" w:rsidR="007C0896" w:rsidRPr="00DF01CB" w:rsidRDefault="007C0896" w:rsidP="007C0896">
            <w:pPr>
              <w:pStyle w:val="HTMLPreformatted"/>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1CB">
              <w:rPr>
                <w:rFonts w:ascii="Times New Roman" w:hAnsi="Times New Roman" w:cs="Times New Roman"/>
              </w:rPr>
              <w:t>35.71</w:t>
            </w:r>
          </w:p>
          <w:p w14:paraId="2334D1D4" w14:textId="77777777" w:rsidR="007C0896" w:rsidRPr="00DF01CB" w:rsidRDefault="007C0896" w:rsidP="007C0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b/>
              </w:rPr>
            </w:pPr>
          </w:p>
        </w:tc>
        <w:tc>
          <w:tcPr>
            <w:tcW w:w="2110" w:type="dxa"/>
          </w:tcPr>
          <w:p w14:paraId="7B63D090" w14:textId="77777777" w:rsidR="007C0896" w:rsidRPr="00DF01CB" w:rsidRDefault="007C0896" w:rsidP="007C0896">
            <w:pPr>
              <w:pStyle w:val="HTMLPreformatted"/>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1CB">
              <w:rPr>
                <w:rFonts w:ascii="Times New Roman" w:hAnsi="Times New Roman" w:cs="Times New Roman"/>
              </w:rPr>
              <w:t>311.33</w:t>
            </w:r>
          </w:p>
          <w:p w14:paraId="3C626F3C" w14:textId="77777777" w:rsidR="007C0896" w:rsidRPr="00DF01CB" w:rsidRDefault="007C0896" w:rsidP="007C0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b/>
              </w:rPr>
            </w:pPr>
          </w:p>
        </w:tc>
      </w:tr>
      <w:tr w:rsidR="007C0896" w14:paraId="57899A62" w14:textId="77777777" w:rsidTr="00DF01CB">
        <w:trPr>
          <w:trHeight w:val="603"/>
        </w:trPr>
        <w:tc>
          <w:tcPr>
            <w:cnfStyle w:val="001000000000" w:firstRow="0" w:lastRow="0" w:firstColumn="1" w:lastColumn="0" w:oddVBand="0" w:evenVBand="0" w:oddHBand="0" w:evenHBand="0" w:firstRowFirstColumn="0" w:firstRowLastColumn="0" w:lastRowFirstColumn="0" w:lastRowLastColumn="0"/>
            <w:tcW w:w="2110" w:type="dxa"/>
          </w:tcPr>
          <w:p w14:paraId="1EFE616C" w14:textId="548759F5" w:rsidR="007C0896" w:rsidRPr="00DF01CB" w:rsidRDefault="007C0896" w:rsidP="007C0896">
            <w:pPr>
              <w:autoSpaceDE w:val="0"/>
              <w:autoSpaceDN w:val="0"/>
              <w:adjustRightInd w:val="0"/>
              <w:jc w:val="both"/>
              <w:rPr>
                <w:b w:val="0"/>
              </w:rPr>
            </w:pPr>
            <w:r w:rsidRPr="00DF01CB">
              <w:rPr>
                <w:b w:val="0"/>
              </w:rPr>
              <w:t>Linear Regression</w:t>
            </w:r>
          </w:p>
        </w:tc>
        <w:tc>
          <w:tcPr>
            <w:tcW w:w="2110" w:type="dxa"/>
          </w:tcPr>
          <w:p w14:paraId="6DBC079A" w14:textId="77777777" w:rsidR="007C0896" w:rsidRPr="00DF01CB" w:rsidRDefault="007C0896" w:rsidP="007C0896">
            <w:pPr>
              <w:pStyle w:val="HTMLPreformatted"/>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01CB">
              <w:rPr>
                <w:rFonts w:ascii="Times New Roman" w:hAnsi="Times New Roman" w:cs="Times New Roman"/>
              </w:rPr>
              <w:t>38.36</w:t>
            </w:r>
          </w:p>
          <w:p w14:paraId="1FEC3A89" w14:textId="77777777" w:rsidR="007C0896" w:rsidRPr="00DF01CB" w:rsidRDefault="007C0896" w:rsidP="007C0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b/>
              </w:rPr>
            </w:pPr>
          </w:p>
        </w:tc>
        <w:tc>
          <w:tcPr>
            <w:tcW w:w="2110" w:type="dxa"/>
          </w:tcPr>
          <w:p w14:paraId="51198FB7" w14:textId="77777777" w:rsidR="007C0896" w:rsidRPr="00DF01CB" w:rsidRDefault="007C0896" w:rsidP="007C0896">
            <w:pPr>
              <w:pStyle w:val="HTMLPreformatted"/>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01CB">
              <w:rPr>
                <w:rFonts w:ascii="Times New Roman" w:hAnsi="Times New Roman" w:cs="Times New Roman"/>
              </w:rPr>
              <w:t>23.69</w:t>
            </w:r>
          </w:p>
          <w:p w14:paraId="448E6C7E" w14:textId="77777777" w:rsidR="007C0896" w:rsidRPr="00DF01CB" w:rsidRDefault="007C0896" w:rsidP="007C0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b/>
              </w:rPr>
            </w:pPr>
          </w:p>
        </w:tc>
        <w:tc>
          <w:tcPr>
            <w:tcW w:w="2110" w:type="dxa"/>
          </w:tcPr>
          <w:p w14:paraId="29684B65" w14:textId="77777777" w:rsidR="007C0896" w:rsidRPr="00DF01CB" w:rsidRDefault="007C0896" w:rsidP="007C0896">
            <w:pPr>
              <w:pStyle w:val="HTMLPreformatted"/>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01CB">
              <w:rPr>
                <w:rFonts w:ascii="Times New Roman" w:hAnsi="Times New Roman" w:cs="Times New Roman"/>
              </w:rPr>
              <w:t>152.096</w:t>
            </w:r>
          </w:p>
          <w:p w14:paraId="26E4E5A2" w14:textId="77777777" w:rsidR="007C0896" w:rsidRPr="00DF01CB" w:rsidRDefault="007C0896" w:rsidP="007C089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b/>
              </w:rPr>
            </w:pPr>
          </w:p>
        </w:tc>
      </w:tr>
      <w:tr w:rsidR="007C0896" w14:paraId="567486AF" w14:textId="77777777" w:rsidTr="00DF01CB">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110" w:type="dxa"/>
          </w:tcPr>
          <w:p w14:paraId="54F48900" w14:textId="4B97C565" w:rsidR="007C0896" w:rsidRPr="00DF01CB" w:rsidRDefault="007C0896" w:rsidP="007C0896">
            <w:pPr>
              <w:autoSpaceDE w:val="0"/>
              <w:autoSpaceDN w:val="0"/>
              <w:adjustRightInd w:val="0"/>
              <w:jc w:val="both"/>
              <w:rPr>
                <w:b w:val="0"/>
              </w:rPr>
            </w:pPr>
            <w:proofErr w:type="spellStart"/>
            <w:r w:rsidRPr="00DF01CB">
              <w:rPr>
                <w:b w:val="0"/>
              </w:rPr>
              <w:t>kNN</w:t>
            </w:r>
            <w:proofErr w:type="spellEnd"/>
            <w:r w:rsidRPr="00DF01CB">
              <w:rPr>
                <w:b w:val="0"/>
              </w:rPr>
              <w:t xml:space="preserve"> Classifier</w:t>
            </w:r>
          </w:p>
        </w:tc>
        <w:tc>
          <w:tcPr>
            <w:tcW w:w="2110" w:type="dxa"/>
          </w:tcPr>
          <w:p w14:paraId="50916A5E" w14:textId="77777777" w:rsidR="007C0896" w:rsidRPr="00DF01CB" w:rsidRDefault="007C0896" w:rsidP="007C0896">
            <w:pPr>
              <w:pStyle w:val="HTMLPreformatted"/>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1CB">
              <w:rPr>
                <w:rFonts w:ascii="Times New Roman" w:hAnsi="Times New Roman" w:cs="Times New Roman"/>
              </w:rPr>
              <w:t>68.09</w:t>
            </w:r>
          </w:p>
          <w:p w14:paraId="4438B851" w14:textId="77777777" w:rsidR="007C0896" w:rsidRPr="00DF01CB" w:rsidRDefault="007C0896" w:rsidP="007C0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b/>
              </w:rPr>
            </w:pPr>
          </w:p>
        </w:tc>
        <w:tc>
          <w:tcPr>
            <w:tcW w:w="2110" w:type="dxa"/>
          </w:tcPr>
          <w:p w14:paraId="61BF7F7B" w14:textId="77777777" w:rsidR="007C0896" w:rsidRPr="00DF01CB" w:rsidRDefault="007C0896" w:rsidP="007C0896">
            <w:pPr>
              <w:pStyle w:val="HTMLPreformatted"/>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1CB">
              <w:rPr>
                <w:rFonts w:ascii="Times New Roman" w:hAnsi="Times New Roman" w:cs="Times New Roman"/>
              </w:rPr>
              <w:t>36.96</w:t>
            </w:r>
          </w:p>
          <w:p w14:paraId="4F03C3CE" w14:textId="77777777" w:rsidR="007C0896" w:rsidRPr="00DF01CB" w:rsidRDefault="007C0896" w:rsidP="007C0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b/>
              </w:rPr>
            </w:pPr>
          </w:p>
        </w:tc>
        <w:tc>
          <w:tcPr>
            <w:tcW w:w="2110" w:type="dxa"/>
          </w:tcPr>
          <w:p w14:paraId="77484A69" w14:textId="77777777" w:rsidR="007C0896" w:rsidRPr="00DF01CB" w:rsidRDefault="007C0896" w:rsidP="007C0896">
            <w:pPr>
              <w:pStyle w:val="HTMLPreformatted"/>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1CB">
              <w:rPr>
                <w:rFonts w:ascii="Times New Roman" w:hAnsi="Times New Roman" w:cs="Times New Roman"/>
              </w:rPr>
              <w:t>395.15</w:t>
            </w:r>
          </w:p>
          <w:p w14:paraId="5E7BA182" w14:textId="77777777" w:rsidR="007C0896" w:rsidRPr="00DF01CB" w:rsidRDefault="007C0896" w:rsidP="007C089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b/>
              </w:rPr>
            </w:pPr>
          </w:p>
        </w:tc>
      </w:tr>
    </w:tbl>
    <w:p w14:paraId="7897D5D3" w14:textId="06AC4207" w:rsidR="00212BF6" w:rsidRDefault="00635166" w:rsidP="004B7BE9">
      <w:pPr>
        <w:autoSpaceDE w:val="0"/>
        <w:autoSpaceDN w:val="0"/>
        <w:adjustRightInd w:val="0"/>
        <w:jc w:val="both"/>
      </w:pPr>
      <w:r w:rsidRPr="00635166">
        <w:rPr>
          <w:b/>
          <w:sz w:val="24"/>
          <w:szCs w:val="24"/>
        </w:rPr>
        <w:lastRenderedPageBreak/>
        <w:t xml:space="preserve">6 </w:t>
      </w:r>
      <w:r w:rsidRPr="00635166">
        <w:rPr>
          <w:b/>
          <w:sz w:val="24"/>
          <w:szCs w:val="24"/>
        </w:rPr>
        <w:tab/>
      </w:r>
      <w:r>
        <w:rPr>
          <w:b/>
          <w:sz w:val="24"/>
          <w:szCs w:val="24"/>
        </w:rPr>
        <w:t>General Analysis of the Results for Stock Prices</w:t>
      </w:r>
      <w:r w:rsidRPr="00635166">
        <w:rPr>
          <w:b/>
          <w:sz w:val="24"/>
          <w:szCs w:val="24"/>
        </w:rPr>
        <w:t xml:space="preserve"> :</w:t>
      </w:r>
      <w:r>
        <w:rPr>
          <w:b/>
          <w:sz w:val="24"/>
          <w:szCs w:val="24"/>
        </w:rPr>
        <w:br/>
      </w:r>
      <w:r>
        <w:rPr>
          <w:b/>
          <w:sz w:val="24"/>
          <w:szCs w:val="24"/>
        </w:rPr>
        <w:br/>
      </w:r>
      <w:r>
        <w:rPr>
          <w:b/>
          <w:bCs/>
          <w:spacing w:val="24"/>
          <w:kern w:val="1"/>
        </w:rPr>
        <w:t>6</w:t>
      </w:r>
      <w:r w:rsidRPr="00667BF5">
        <w:rPr>
          <w:b/>
          <w:bCs/>
          <w:spacing w:val="24"/>
          <w:kern w:val="1"/>
        </w:rPr>
        <w:t>.</w:t>
      </w:r>
      <w:r>
        <w:rPr>
          <w:b/>
          <w:bCs/>
          <w:spacing w:val="24"/>
          <w:kern w:val="1"/>
        </w:rPr>
        <w:t xml:space="preserve">1  Stock Data Moving Average Analysis </w:t>
      </w:r>
      <w:r w:rsidRPr="00667BF5">
        <w:rPr>
          <w:b/>
          <w:bCs/>
          <w:spacing w:val="24"/>
          <w:kern w:val="1"/>
        </w:rPr>
        <w:t>:</w:t>
      </w:r>
      <w:r>
        <w:rPr>
          <w:b/>
        </w:rPr>
        <w:br/>
      </w:r>
      <w:r>
        <w:rPr>
          <w:b/>
        </w:rPr>
        <w:br/>
      </w:r>
      <w:r>
        <w:t xml:space="preserve">As we can see from the </w:t>
      </w:r>
      <w:r w:rsidR="008609C2">
        <w:t>plots</w:t>
      </w:r>
      <w:r w:rsidR="00982DBB">
        <w:t xml:space="preserve"> for Moving A</w:t>
      </w:r>
      <w:r w:rsidR="008609C2">
        <w:t xml:space="preserve">verage models </w:t>
      </w:r>
      <w:r>
        <w:t xml:space="preserve">there is substantial difference between the original values and the predicted values of the </w:t>
      </w:r>
      <w:r w:rsidRPr="00EC13FB">
        <w:t xml:space="preserve">results </w:t>
      </w:r>
      <w:r>
        <w:t xml:space="preserve">and they are not very promising, the green dotted line shows the shift between the original values of closing price and the predicted values of the closing price. </w:t>
      </w:r>
      <w:r w:rsidRPr="00EC13FB">
        <w:t xml:space="preserve"> </w:t>
      </w:r>
      <w:r>
        <w:t>As inferred from the plot t</w:t>
      </w:r>
      <w:r w:rsidRPr="00EC13FB">
        <w:t>he predicted values are of the same range as the observed values in the train</w:t>
      </w:r>
      <w:r>
        <w:t>ing</w:t>
      </w:r>
      <w:r w:rsidRPr="00EC13FB">
        <w:t xml:space="preserve"> set </w:t>
      </w:r>
      <w:r>
        <w:t xml:space="preserve">and </w:t>
      </w:r>
      <w:r w:rsidRPr="00EC13FB">
        <w:t>there is an increasing trend ini</w:t>
      </w:r>
      <w:r>
        <w:t>tially and then a slow decrease</w:t>
      </w:r>
      <w:r w:rsidR="008609C2">
        <w:t xml:space="preserve"> in the accuracy of predictions</w:t>
      </w:r>
      <w:r>
        <w:t xml:space="preserve"> which is not desirable</w:t>
      </w:r>
      <w:r w:rsidRPr="00EC13FB">
        <w:t>.</w:t>
      </w:r>
      <w:r w:rsidR="008609C2">
        <w:t xml:space="preserve"> Moreover, the model fails to learn the past trend in the stock pricing of the data and continues predicting resulting in poor accuracy and significant deviation in True values and the predicted values. The Moving average model was one of the first few approaches used to analyze the stock market data, but it fails to do justice due to its limitations in its approach for predicting feature values for the stock prices. This general trend is followed for all the Stock Market Prices we analyzed for Apple, Microsoft and Google.    </w:t>
      </w:r>
      <w:r w:rsidR="004B7BE9">
        <w:br/>
      </w:r>
      <w:r w:rsidR="004B7BE9">
        <w:br/>
      </w:r>
      <w:r w:rsidR="004B7BE9">
        <w:rPr>
          <w:b/>
          <w:bCs/>
          <w:spacing w:val="24"/>
          <w:kern w:val="1"/>
        </w:rPr>
        <w:t>6</w:t>
      </w:r>
      <w:r w:rsidR="004B7BE9" w:rsidRPr="00667BF5">
        <w:rPr>
          <w:b/>
          <w:bCs/>
          <w:spacing w:val="24"/>
          <w:kern w:val="1"/>
        </w:rPr>
        <w:t>.</w:t>
      </w:r>
      <w:r w:rsidR="004B7BE9">
        <w:rPr>
          <w:b/>
          <w:bCs/>
          <w:spacing w:val="24"/>
          <w:kern w:val="1"/>
        </w:rPr>
        <w:t xml:space="preserve">2  Stock Data Linear Regression Analysis </w:t>
      </w:r>
      <w:r w:rsidR="004B7BE9" w:rsidRPr="00667BF5">
        <w:rPr>
          <w:b/>
          <w:bCs/>
          <w:spacing w:val="24"/>
          <w:kern w:val="1"/>
        </w:rPr>
        <w:t>:</w:t>
      </w:r>
      <w:r w:rsidR="004B7BE9">
        <w:rPr>
          <w:b/>
          <w:bCs/>
          <w:spacing w:val="24"/>
          <w:kern w:val="1"/>
        </w:rPr>
        <w:br/>
      </w:r>
      <w:r w:rsidR="004B7BE9">
        <w:rPr>
          <w:b/>
          <w:bCs/>
          <w:spacing w:val="24"/>
          <w:kern w:val="1"/>
        </w:rPr>
        <w:br/>
      </w:r>
      <w:r w:rsidR="00982DBB">
        <w:t xml:space="preserve">As we can see from the plots for Linear Regression models </w:t>
      </w:r>
      <w:r w:rsidR="004B7BE9">
        <w:t xml:space="preserve">we </w:t>
      </w:r>
      <w:r w:rsidR="00982DBB">
        <w:t xml:space="preserve">can see if we </w:t>
      </w:r>
      <w:r w:rsidR="004B7BE9">
        <w:t>use regression on the date and month columns to classify the data, the algorithm performs poorly. Linear regression is a simple algori</w:t>
      </w:r>
      <w:r w:rsidR="00982DBB">
        <w:t>thm and is easy to interpret, but</w:t>
      </w:r>
      <w:r w:rsidR="004B7BE9">
        <w:t xml:space="preserve"> has disadvantages. Using regression algorithms has one problem that the model tends to over-fits to data which has to be classified in this case to the date and month column. </w:t>
      </w:r>
      <w:r w:rsidR="004B7BE9" w:rsidRPr="00D16117">
        <w:t xml:space="preserve">Instead of taking into account the previous values from the point of prediction, the model will consider the value from the same </w:t>
      </w:r>
      <w:r w:rsidR="004B7BE9" w:rsidRPr="00D16117">
        <w:rPr>
          <w:rStyle w:val="Emphasis"/>
          <w:i w:val="0"/>
        </w:rPr>
        <w:t>date</w:t>
      </w:r>
      <w:r w:rsidR="004B7BE9" w:rsidRPr="00D16117">
        <w:t xml:space="preserve"> a month ago, or the same </w:t>
      </w:r>
      <w:r w:rsidR="004B7BE9" w:rsidRPr="00D16117">
        <w:rPr>
          <w:rStyle w:val="Emphasis"/>
          <w:i w:val="0"/>
        </w:rPr>
        <w:t>date/month</w:t>
      </w:r>
      <w:r w:rsidR="004B7BE9" w:rsidRPr="00D16117">
        <w:t xml:space="preserve"> a year ago</w:t>
      </w:r>
      <w:r w:rsidR="004B7BE9">
        <w:t>. Thus, we need to improve the method we use for classification of such sensitive datasets with respect to the Time-Series and their evaluation should be done with utmost care.</w:t>
      </w:r>
      <w:r>
        <w:rPr>
          <w:b/>
        </w:rPr>
        <w:br/>
      </w:r>
      <w:r>
        <w:rPr>
          <w:b/>
        </w:rPr>
        <w:br/>
      </w:r>
      <w:r w:rsidR="00D1125C">
        <w:rPr>
          <w:b/>
          <w:bCs/>
          <w:spacing w:val="24"/>
          <w:kern w:val="1"/>
        </w:rPr>
        <w:t>6</w:t>
      </w:r>
      <w:r w:rsidR="00D1125C" w:rsidRPr="00667BF5">
        <w:rPr>
          <w:b/>
          <w:bCs/>
          <w:spacing w:val="24"/>
          <w:kern w:val="1"/>
        </w:rPr>
        <w:t>.</w:t>
      </w:r>
      <w:r w:rsidR="00D1125C">
        <w:rPr>
          <w:b/>
          <w:bCs/>
          <w:spacing w:val="24"/>
          <w:kern w:val="1"/>
        </w:rPr>
        <w:t xml:space="preserve">3  Stock Data </w:t>
      </w:r>
      <w:proofErr w:type="spellStart"/>
      <w:r w:rsidR="00D1125C">
        <w:rPr>
          <w:b/>
          <w:bCs/>
          <w:spacing w:val="24"/>
          <w:kern w:val="1"/>
        </w:rPr>
        <w:t>kNN</w:t>
      </w:r>
      <w:proofErr w:type="spellEnd"/>
      <w:r w:rsidR="00D1125C">
        <w:rPr>
          <w:b/>
          <w:bCs/>
          <w:spacing w:val="24"/>
          <w:kern w:val="1"/>
        </w:rPr>
        <w:t xml:space="preserve"> Classifier Analysis </w:t>
      </w:r>
      <w:r w:rsidR="00D1125C" w:rsidRPr="00667BF5">
        <w:rPr>
          <w:b/>
          <w:bCs/>
          <w:spacing w:val="24"/>
          <w:kern w:val="1"/>
        </w:rPr>
        <w:t>:</w:t>
      </w:r>
      <w:r>
        <w:rPr>
          <w:b/>
        </w:rPr>
        <w:br/>
      </w:r>
      <w:r>
        <w:rPr>
          <w:b/>
        </w:rPr>
        <w:br/>
      </w:r>
      <w:r w:rsidR="005A7A56">
        <w:t xml:space="preserve">As we can see from the plots for </w:t>
      </w:r>
      <w:proofErr w:type="spellStart"/>
      <w:r w:rsidR="00886492">
        <w:t>kNN</w:t>
      </w:r>
      <w:proofErr w:type="spellEnd"/>
      <w:r w:rsidR="00886492">
        <w:t xml:space="preserve"> Classifier</w:t>
      </w:r>
      <w:r w:rsidR="005A7A56">
        <w:t xml:space="preserve"> models </w:t>
      </w:r>
      <w:r w:rsidR="00446637">
        <w:t>that just l</w:t>
      </w:r>
      <w:r w:rsidR="00446637" w:rsidRPr="005F7EE8">
        <w:t xml:space="preserve">ike linear regression, </w:t>
      </w:r>
      <w:proofErr w:type="spellStart"/>
      <w:r w:rsidR="00446637" w:rsidRPr="005F7EE8">
        <w:t>kNN</w:t>
      </w:r>
      <w:proofErr w:type="spellEnd"/>
      <w:r w:rsidR="00446637" w:rsidRPr="005F7EE8">
        <w:t xml:space="preserve"> also identified a drop in </w:t>
      </w:r>
      <w:r w:rsidR="00446637">
        <w:t xml:space="preserve">stock prices based on the </w:t>
      </w:r>
      <w:r w:rsidR="00446637" w:rsidRPr="005F7EE8">
        <w:t>pattern for the past years</w:t>
      </w:r>
      <w:r w:rsidR="00446637">
        <w:t xml:space="preserve"> of stock market trend. The orange line in the </w:t>
      </w:r>
      <w:bookmarkStart w:id="0" w:name="_GoBack"/>
      <w:bookmarkEnd w:id="0"/>
      <w:r w:rsidR="00430054">
        <w:t>figures</w:t>
      </w:r>
      <w:r w:rsidR="00446637">
        <w:t xml:space="preserve"> shows the </w:t>
      </w:r>
      <w:proofErr w:type="spellStart"/>
      <w:r w:rsidR="00446637">
        <w:t>kNN</w:t>
      </w:r>
      <w:proofErr w:type="spellEnd"/>
      <w:r w:rsidR="00446637">
        <w:t xml:space="preserve"> output and it shows a drop in prices of stock in a particular area which was </w:t>
      </w:r>
      <w:r w:rsidR="00430054">
        <w:t>based</w:t>
      </w:r>
      <w:r w:rsidR="00446637">
        <w:t xml:space="preserve"> on a pattern and thus the original and the predicted stock prices vary at large.  Thus we can say that the </w:t>
      </w:r>
      <w:proofErr w:type="spellStart"/>
      <w:r w:rsidR="00446637">
        <w:t>kNN</w:t>
      </w:r>
      <w:proofErr w:type="spellEnd"/>
      <w:r w:rsidR="00446637">
        <w:t xml:space="preserve"> algorithm cannot yield better results than this and move further with another approach to solving the problem of stock market analysis price prediction using machine learning and deep learning.</w:t>
      </w:r>
      <w:r w:rsidR="00446637">
        <w:br/>
      </w:r>
      <w:r w:rsidR="00446637">
        <w:br/>
      </w:r>
      <w:r w:rsidR="00446637">
        <w:rPr>
          <w:b/>
          <w:bCs/>
          <w:spacing w:val="24"/>
          <w:kern w:val="1"/>
        </w:rPr>
        <w:t>6</w:t>
      </w:r>
      <w:r w:rsidR="00446637" w:rsidRPr="00667BF5">
        <w:rPr>
          <w:b/>
          <w:bCs/>
          <w:spacing w:val="24"/>
          <w:kern w:val="1"/>
        </w:rPr>
        <w:t>.</w:t>
      </w:r>
      <w:r w:rsidR="00446637">
        <w:rPr>
          <w:b/>
          <w:bCs/>
          <w:spacing w:val="24"/>
          <w:kern w:val="1"/>
        </w:rPr>
        <w:t xml:space="preserve">4  Stock Data LSTM-Stacked </w:t>
      </w:r>
      <w:proofErr w:type="spellStart"/>
      <w:r w:rsidR="00446637">
        <w:rPr>
          <w:b/>
          <w:bCs/>
          <w:spacing w:val="24"/>
          <w:kern w:val="1"/>
        </w:rPr>
        <w:t>Autoencoders</w:t>
      </w:r>
      <w:proofErr w:type="spellEnd"/>
      <w:r w:rsidR="00446637">
        <w:rPr>
          <w:b/>
          <w:bCs/>
          <w:spacing w:val="24"/>
          <w:kern w:val="1"/>
        </w:rPr>
        <w:t xml:space="preserve"> Analysis </w:t>
      </w:r>
      <w:r w:rsidR="00446637" w:rsidRPr="00667BF5">
        <w:rPr>
          <w:b/>
          <w:bCs/>
          <w:spacing w:val="24"/>
          <w:kern w:val="1"/>
        </w:rPr>
        <w:t>:</w:t>
      </w:r>
      <w:r w:rsidR="00446637">
        <w:br/>
      </w:r>
      <w:r>
        <w:rPr>
          <w:b/>
        </w:rPr>
        <w:br/>
      </w:r>
      <w:r w:rsidR="00886492">
        <w:t xml:space="preserve">As we can see from the plots for LSTM-Stacked </w:t>
      </w:r>
      <w:proofErr w:type="spellStart"/>
      <w:r w:rsidR="00886492">
        <w:t>Autoencoder</w:t>
      </w:r>
      <w:proofErr w:type="spellEnd"/>
      <w:r w:rsidR="00886492">
        <w:t xml:space="preserve"> models </w:t>
      </w:r>
      <w:r w:rsidR="00FC519F">
        <w:t xml:space="preserve">that this model produces better predictions than the previously mentioned models. The Blue Lines shows the Original values and the Orange Lines shows the Predicted values of the Stock Market Prices using the LSTM-Stacked </w:t>
      </w:r>
      <w:proofErr w:type="spellStart"/>
      <w:r w:rsidR="00FC519F">
        <w:t>AutoEncoders</w:t>
      </w:r>
      <w:proofErr w:type="spellEnd"/>
      <w:r w:rsidR="00FC519F">
        <w:t>. Also we can see a better prediction outputs at the end part of the graphs which is similar to the original values but not that accurate but almost there</w:t>
      </w:r>
      <w:r w:rsidR="00886492">
        <w:t>. The most important feature used is the Long-Short Term Memory which can store and analyze Time-Series Data</w:t>
      </w:r>
      <w:r w:rsidR="00FC519F">
        <w:t>.</w:t>
      </w:r>
      <w:r w:rsidR="00886492">
        <w:t xml:space="preserve"> Also using wavelet transforms to de-noise that data before processing helps in better learning by the model. We can improve the drawbacks of this model</w:t>
      </w:r>
      <w:r w:rsidR="00FC519F">
        <w:t xml:space="preserve"> by using a Hierarchical-LSTM-VAE which will be proposed below.    </w:t>
      </w:r>
      <w:r w:rsidR="00AE1FE3">
        <w:br/>
      </w:r>
      <w:r w:rsidR="00FC519F">
        <w:br/>
      </w:r>
      <w:r w:rsidR="00383D8F">
        <w:rPr>
          <w:b/>
          <w:sz w:val="24"/>
          <w:szCs w:val="24"/>
        </w:rPr>
        <w:t>7</w:t>
      </w:r>
      <w:r w:rsidR="00383D8F" w:rsidRPr="00383D8F">
        <w:rPr>
          <w:b/>
          <w:sz w:val="24"/>
          <w:szCs w:val="24"/>
        </w:rPr>
        <w:tab/>
      </w:r>
      <w:r w:rsidR="00383D8F">
        <w:rPr>
          <w:b/>
          <w:sz w:val="24"/>
          <w:szCs w:val="24"/>
        </w:rPr>
        <w:t>LSTM-Hierarchical-VAE</w:t>
      </w:r>
      <w:r w:rsidR="00383D8F" w:rsidRPr="00383D8F">
        <w:rPr>
          <w:b/>
          <w:sz w:val="24"/>
          <w:szCs w:val="24"/>
        </w:rPr>
        <w:t xml:space="preserve"> </w:t>
      </w:r>
      <w:r w:rsidR="00212BF6">
        <w:rPr>
          <w:b/>
          <w:sz w:val="24"/>
          <w:szCs w:val="24"/>
        </w:rPr>
        <w:t xml:space="preserve">Idea Pitching </w:t>
      </w:r>
      <w:r w:rsidR="00383D8F">
        <w:rPr>
          <w:b/>
          <w:sz w:val="24"/>
          <w:szCs w:val="24"/>
        </w:rPr>
        <w:t xml:space="preserve">for Stock Market Analysis </w:t>
      </w:r>
      <w:r w:rsidR="00383D8F" w:rsidRPr="00383D8F">
        <w:rPr>
          <w:b/>
          <w:sz w:val="24"/>
          <w:szCs w:val="24"/>
        </w:rPr>
        <w:t>:</w:t>
      </w:r>
      <w:r w:rsidR="00212BF6">
        <w:rPr>
          <w:b/>
          <w:sz w:val="24"/>
          <w:szCs w:val="24"/>
        </w:rPr>
        <w:br/>
      </w:r>
      <w:r w:rsidR="00383D8F">
        <w:rPr>
          <w:b/>
          <w:sz w:val="24"/>
          <w:szCs w:val="24"/>
        </w:rPr>
        <w:br/>
      </w:r>
      <w:r w:rsidR="00383D8F">
        <w:rPr>
          <w:b/>
          <w:sz w:val="24"/>
          <w:szCs w:val="24"/>
        </w:rPr>
        <w:br/>
      </w:r>
      <w:r w:rsidR="00457816">
        <w:rPr>
          <w:b/>
          <w:bCs/>
          <w:spacing w:val="24"/>
          <w:kern w:val="1"/>
        </w:rPr>
        <w:t>7</w:t>
      </w:r>
      <w:r w:rsidR="00457816" w:rsidRPr="00667BF5">
        <w:rPr>
          <w:b/>
          <w:bCs/>
          <w:spacing w:val="24"/>
          <w:kern w:val="1"/>
        </w:rPr>
        <w:t>.</w:t>
      </w:r>
      <w:r w:rsidR="00457816">
        <w:rPr>
          <w:b/>
          <w:bCs/>
          <w:spacing w:val="24"/>
          <w:kern w:val="1"/>
        </w:rPr>
        <w:t xml:space="preserve">1  </w:t>
      </w:r>
      <w:r w:rsidR="00C34752">
        <w:rPr>
          <w:b/>
          <w:bCs/>
          <w:spacing w:val="24"/>
          <w:kern w:val="1"/>
        </w:rPr>
        <w:t xml:space="preserve">LSTM-HVAE </w:t>
      </w:r>
      <w:r w:rsidR="009C4D02">
        <w:rPr>
          <w:b/>
          <w:bCs/>
          <w:spacing w:val="24"/>
          <w:kern w:val="1"/>
        </w:rPr>
        <w:t>Bi-Directional Encoder</w:t>
      </w:r>
      <w:r w:rsidR="00457816">
        <w:rPr>
          <w:b/>
          <w:bCs/>
          <w:spacing w:val="24"/>
          <w:kern w:val="1"/>
        </w:rPr>
        <w:t xml:space="preserve"> </w:t>
      </w:r>
      <w:r w:rsidR="00457816" w:rsidRPr="00667BF5">
        <w:rPr>
          <w:b/>
          <w:bCs/>
          <w:spacing w:val="24"/>
          <w:kern w:val="1"/>
        </w:rPr>
        <w:t>:</w:t>
      </w:r>
      <w:r w:rsidR="00212BF6">
        <w:rPr>
          <w:b/>
          <w:bCs/>
          <w:spacing w:val="24"/>
          <w:kern w:val="1"/>
        </w:rPr>
        <w:br/>
      </w:r>
      <w:r>
        <w:rPr>
          <w:b/>
        </w:rPr>
        <w:br/>
      </w:r>
      <w:r w:rsidR="009C4D02">
        <w:lastRenderedPageBreak/>
        <w:t xml:space="preserve">As per our understanding of the paper, the Bi-Directional Encoder ideally gives the parameterization of the latent distribution of the longer-term in context with the input sequence provided. If we use this particular model to encode our Stock Market data which is also a long term time series, we can obtain the </w:t>
      </w:r>
      <w:r w:rsidR="00C34752" w:rsidRPr="00EA2621">
        <w:t>Multivariate Gaussian Normal distribution</w:t>
      </w:r>
      <w:r w:rsidR="00C34752">
        <w:t xml:space="preserve">s </w:t>
      </w:r>
      <w:r w:rsidR="00C34752" w:rsidRPr="00EA2621">
        <w:rPr>
          <w:rStyle w:val="Strong"/>
          <w:sz w:val="22"/>
          <w:szCs w:val="22"/>
        </w:rPr>
        <w:t>μ</w:t>
      </w:r>
      <w:r w:rsidR="00C34752">
        <w:rPr>
          <w:rStyle w:val="Strong"/>
          <w:sz w:val="22"/>
          <w:szCs w:val="22"/>
        </w:rPr>
        <w:t xml:space="preserve"> </w:t>
      </w:r>
      <w:r w:rsidR="00C34752" w:rsidRPr="00EA2621">
        <w:rPr>
          <w:rStyle w:val="Strong"/>
          <w:b w:val="0"/>
          <w:sz w:val="22"/>
          <w:szCs w:val="22"/>
        </w:rPr>
        <w:t>(Mean)</w:t>
      </w:r>
      <w:r w:rsidR="00C34752" w:rsidRPr="00EA2621">
        <w:rPr>
          <w:rStyle w:val="Strong"/>
          <w:sz w:val="22"/>
          <w:szCs w:val="22"/>
        </w:rPr>
        <w:t xml:space="preserve"> </w:t>
      </w:r>
      <w:r w:rsidR="00C34752" w:rsidRPr="00EA2621">
        <w:rPr>
          <w:rStyle w:val="Strong"/>
          <w:b w:val="0"/>
          <w:sz w:val="22"/>
          <w:szCs w:val="22"/>
        </w:rPr>
        <w:t>and</w:t>
      </w:r>
      <w:r w:rsidR="00C34752">
        <w:rPr>
          <w:rStyle w:val="Strong"/>
          <w:sz w:val="22"/>
          <w:szCs w:val="22"/>
        </w:rPr>
        <w:t xml:space="preserve"> </w:t>
      </w:r>
      <w:r w:rsidR="00C34752" w:rsidRPr="00EA2621">
        <w:rPr>
          <w:rStyle w:val="Strong"/>
          <w:sz w:val="22"/>
          <w:szCs w:val="22"/>
        </w:rPr>
        <w:t>σ</w:t>
      </w:r>
      <w:r w:rsidR="00C34752">
        <w:rPr>
          <w:rStyle w:val="Strong"/>
          <w:sz w:val="22"/>
          <w:szCs w:val="22"/>
        </w:rPr>
        <w:t xml:space="preserve"> </w:t>
      </w:r>
      <w:r w:rsidR="00C34752" w:rsidRPr="00EA2621">
        <w:rPr>
          <w:rStyle w:val="Strong"/>
          <w:b w:val="0"/>
          <w:sz w:val="22"/>
          <w:szCs w:val="22"/>
        </w:rPr>
        <w:t>(Deviation)</w:t>
      </w:r>
      <w:r w:rsidR="009C4D02">
        <w:t xml:space="preserve"> </w:t>
      </w:r>
      <w:r w:rsidR="00C34752">
        <w:t xml:space="preserve">for the variance in the prices of the Stocks. </w:t>
      </w:r>
      <w:r w:rsidR="00212BF6">
        <w:br/>
      </w:r>
      <w:r w:rsidR="00212BF6">
        <w:br/>
      </w:r>
      <w:r w:rsidR="00C34752">
        <w:t xml:space="preserve">Moreover, the two layers of LSTM’s which are Bi-Directional in nature will help us encode the data from both the ends and this in turn will help in interpolating the data in between the two ends. In normal encoder this process goes from one side to other, but in Bi-Directional LSTM Encoder we can start building the latent variables and latent space from both directions which can also decrease the loss function and will give us better </w:t>
      </w:r>
      <w:r w:rsidR="00C34752" w:rsidRPr="00EA2621">
        <w:t>distribution</w:t>
      </w:r>
      <w:r w:rsidR="00C34752">
        <w:t xml:space="preserve">s </w:t>
      </w:r>
      <w:r w:rsidR="00C34752" w:rsidRPr="00EA2621">
        <w:rPr>
          <w:rStyle w:val="Strong"/>
          <w:sz w:val="22"/>
          <w:szCs w:val="22"/>
        </w:rPr>
        <w:t>μ</w:t>
      </w:r>
      <w:r w:rsidR="00C34752">
        <w:rPr>
          <w:rStyle w:val="Strong"/>
          <w:sz w:val="22"/>
          <w:szCs w:val="22"/>
        </w:rPr>
        <w:t xml:space="preserve"> </w:t>
      </w:r>
      <w:r w:rsidR="00C34752" w:rsidRPr="00EA2621">
        <w:rPr>
          <w:rStyle w:val="Strong"/>
          <w:b w:val="0"/>
          <w:sz w:val="22"/>
          <w:szCs w:val="22"/>
        </w:rPr>
        <w:t>(Mean)</w:t>
      </w:r>
      <w:r w:rsidR="00C34752" w:rsidRPr="00EA2621">
        <w:rPr>
          <w:rStyle w:val="Strong"/>
          <w:sz w:val="22"/>
          <w:szCs w:val="22"/>
        </w:rPr>
        <w:t xml:space="preserve"> </w:t>
      </w:r>
      <w:r w:rsidR="00C34752" w:rsidRPr="00EA2621">
        <w:rPr>
          <w:rStyle w:val="Strong"/>
          <w:b w:val="0"/>
          <w:sz w:val="22"/>
          <w:szCs w:val="22"/>
        </w:rPr>
        <w:t>and</w:t>
      </w:r>
      <w:r w:rsidR="00C34752">
        <w:rPr>
          <w:rStyle w:val="Strong"/>
          <w:sz w:val="22"/>
          <w:szCs w:val="22"/>
        </w:rPr>
        <w:t xml:space="preserve"> </w:t>
      </w:r>
      <w:r w:rsidR="00C34752" w:rsidRPr="00EA2621">
        <w:rPr>
          <w:rStyle w:val="Strong"/>
          <w:sz w:val="22"/>
          <w:szCs w:val="22"/>
        </w:rPr>
        <w:t>σ</w:t>
      </w:r>
      <w:r w:rsidR="00C34752">
        <w:rPr>
          <w:rStyle w:val="Strong"/>
          <w:sz w:val="22"/>
          <w:szCs w:val="22"/>
        </w:rPr>
        <w:t xml:space="preserve"> </w:t>
      </w:r>
      <w:r w:rsidR="00C34752" w:rsidRPr="00EA2621">
        <w:rPr>
          <w:rStyle w:val="Strong"/>
          <w:b w:val="0"/>
          <w:sz w:val="22"/>
          <w:szCs w:val="22"/>
        </w:rPr>
        <w:t>(Deviation)</w:t>
      </w:r>
      <w:r w:rsidR="00C34752">
        <w:rPr>
          <w:rStyle w:val="Strong"/>
          <w:b w:val="0"/>
          <w:sz w:val="22"/>
          <w:szCs w:val="22"/>
        </w:rPr>
        <w:t xml:space="preserve">. </w:t>
      </w:r>
      <w:r w:rsidR="00212BF6">
        <w:rPr>
          <w:rStyle w:val="Strong"/>
          <w:b w:val="0"/>
          <w:sz w:val="22"/>
          <w:szCs w:val="22"/>
        </w:rPr>
        <w:br/>
      </w:r>
      <w:r w:rsidR="00212BF6">
        <w:rPr>
          <w:rStyle w:val="Strong"/>
          <w:b w:val="0"/>
          <w:sz w:val="22"/>
          <w:szCs w:val="22"/>
        </w:rPr>
        <w:br/>
      </w:r>
      <w:r w:rsidR="00C34752">
        <w:rPr>
          <w:b/>
          <w:bCs/>
          <w:spacing w:val="24"/>
          <w:kern w:val="1"/>
        </w:rPr>
        <w:t>7</w:t>
      </w:r>
      <w:r w:rsidR="00C34752" w:rsidRPr="00667BF5">
        <w:rPr>
          <w:b/>
          <w:bCs/>
          <w:spacing w:val="24"/>
          <w:kern w:val="1"/>
        </w:rPr>
        <w:t>.</w:t>
      </w:r>
      <w:r w:rsidR="00C34752">
        <w:rPr>
          <w:b/>
          <w:bCs/>
          <w:spacing w:val="24"/>
          <w:kern w:val="1"/>
        </w:rPr>
        <w:t xml:space="preserve">2 LSTM-HVAE Conductor </w:t>
      </w:r>
      <w:r w:rsidR="00C34752" w:rsidRPr="00667BF5">
        <w:rPr>
          <w:b/>
          <w:bCs/>
          <w:spacing w:val="24"/>
          <w:kern w:val="1"/>
        </w:rPr>
        <w:t>:</w:t>
      </w:r>
      <w:r w:rsidR="00C34752">
        <w:rPr>
          <w:b/>
          <w:bCs/>
          <w:spacing w:val="24"/>
          <w:kern w:val="1"/>
        </w:rPr>
        <w:br/>
      </w:r>
      <w:r w:rsidR="00C34752">
        <w:rPr>
          <w:b/>
          <w:bCs/>
          <w:spacing w:val="24"/>
          <w:kern w:val="1"/>
        </w:rPr>
        <w:br/>
      </w:r>
      <w:r w:rsidR="00C34752">
        <w:t>As we proceed from the encoder part with all the encodings obtained, we go to the conductor part in the HVAE where we initialize the encoded inputs with</w:t>
      </w:r>
      <w:r w:rsidR="00873219">
        <w:t xml:space="preserve"> </w:t>
      </w:r>
      <w:r w:rsidR="00873219" w:rsidRPr="0085061E">
        <w:t>t</w:t>
      </w:r>
      <w:r w:rsidR="00873219">
        <w:t xml:space="preserve">he </w:t>
      </w:r>
      <w:proofErr w:type="spellStart"/>
      <w:r w:rsidR="00873219">
        <w:t>embeddings</w:t>
      </w:r>
      <w:proofErr w:type="spellEnd"/>
      <w:r w:rsidR="00873219">
        <w:t xml:space="preserve"> from latent space setting the</w:t>
      </w:r>
      <w:r w:rsidR="00873219" w:rsidRPr="0085061E">
        <w:t xml:space="preserve"> hidden and cell state</w:t>
      </w:r>
      <w:r w:rsidR="00873219">
        <w:t>. Also, initializing the</w:t>
      </w:r>
      <w:r w:rsidR="00873219" w:rsidRPr="0085061E">
        <w:t xml:space="preserve"> input to zeros based on batch size</w:t>
      </w:r>
      <w:r w:rsidR="00873219">
        <w:t xml:space="preserve"> of the samples which is also set as a </w:t>
      </w:r>
      <w:proofErr w:type="spellStart"/>
      <w:r w:rsidR="00873219">
        <w:t>hyperparameter</w:t>
      </w:r>
      <w:proofErr w:type="spellEnd"/>
      <w:r w:rsidR="00873219" w:rsidRPr="0085061E">
        <w:t xml:space="preserve">. </w:t>
      </w:r>
      <w:r w:rsidR="00873219">
        <w:t>Once the input is g</w:t>
      </w:r>
      <w:r w:rsidR="00873219" w:rsidRPr="0085061E">
        <w:t xml:space="preserve">iven </w:t>
      </w:r>
      <w:r w:rsidR="00873219">
        <w:t xml:space="preserve">the output of first cell </w:t>
      </w:r>
      <w:r w:rsidR="00873219" w:rsidRPr="0085061E">
        <w:t>provides the next cell state, hidden state and the output</w:t>
      </w:r>
      <w:r w:rsidR="00873219">
        <w:t xml:space="preserve"> and these values are pass</w:t>
      </w:r>
      <w:r w:rsidR="00004124">
        <w:t>ed</w:t>
      </w:r>
      <w:r w:rsidR="00873219">
        <w:t xml:space="preserve"> to the next LSTM and so on so forth till the last LSTM.</w:t>
      </w:r>
      <w:r w:rsidR="00212BF6">
        <w:t xml:space="preserve"> This will help us to process the encoded Time-Series Data more accurately and efficiently.</w:t>
      </w:r>
      <w:r w:rsidR="00004124">
        <w:rPr>
          <w:b/>
          <w:sz w:val="24"/>
          <w:szCs w:val="24"/>
        </w:rPr>
        <w:t xml:space="preserve"> </w:t>
      </w:r>
      <w:r w:rsidR="00877CC9">
        <w:rPr>
          <w:b/>
          <w:sz w:val="24"/>
          <w:szCs w:val="24"/>
        </w:rPr>
        <w:br/>
      </w:r>
      <w:r w:rsidR="00877CC9">
        <w:rPr>
          <w:b/>
          <w:sz w:val="24"/>
          <w:szCs w:val="24"/>
        </w:rPr>
        <w:br/>
      </w:r>
      <w:r w:rsidR="00004124">
        <w:rPr>
          <w:b/>
          <w:bCs/>
          <w:spacing w:val="24"/>
          <w:kern w:val="1"/>
        </w:rPr>
        <w:t>7</w:t>
      </w:r>
      <w:r w:rsidR="00004124" w:rsidRPr="00667BF5">
        <w:rPr>
          <w:b/>
          <w:bCs/>
          <w:spacing w:val="24"/>
          <w:kern w:val="1"/>
        </w:rPr>
        <w:t>.</w:t>
      </w:r>
      <w:r w:rsidR="00004124">
        <w:rPr>
          <w:b/>
          <w:bCs/>
          <w:spacing w:val="24"/>
          <w:kern w:val="1"/>
        </w:rPr>
        <w:t>3 LSTM-HVAE Decoder :</w:t>
      </w:r>
      <w:r w:rsidR="00004124">
        <w:rPr>
          <w:b/>
          <w:bCs/>
          <w:spacing w:val="24"/>
          <w:kern w:val="1"/>
        </w:rPr>
        <w:br/>
      </w:r>
      <w:r w:rsidR="00877CC9">
        <w:rPr>
          <w:b/>
          <w:sz w:val="24"/>
          <w:szCs w:val="24"/>
        </w:rPr>
        <w:br/>
      </w:r>
      <w:r w:rsidR="00004124">
        <w:t xml:space="preserve">The next stage after the conductor stage is the decoder stage where each </w:t>
      </w:r>
      <w:r w:rsidR="00004124" w:rsidRPr="002512B1">
        <w:t>of the conductor’s output becomes the input to the decoder which is again an unidirectional LSTM</w:t>
      </w:r>
      <w:r w:rsidR="00004124">
        <w:t xml:space="preserve"> layer just as in the conductor layer</w:t>
      </w:r>
      <w:r w:rsidR="00004124" w:rsidRPr="002512B1">
        <w:t xml:space="preserve">. </w:t>
      </w:r>
      <w:r w:rsidR="00004124">
        <w:t xml:space="preserve">A </w:t>
      </w:r>
      <w:proofErr w:type="spellStart"/>
      <w:r w:rsidR="00004124">
        <w:t>hyperparameter</w:t>
      </w:r>
      <w:proofErr w:type="spellEnd"/>
      <w:r w:rsidR="00004124">
        <w:t xml:space="preserve"> specifies that the layer length to </w:t>
      </w:r>
      <w:r w:rsidR="00004124" w:rsidRPr="002512B1">
        <w:t xml:space="preserve">number of blocks to each conductor is created. </w:t>
      </w:r>
      <w:r w:rsidR="00004124">
        <w:t>The s</w:t>
      </w:r>
      <w:r w:rsidR="00004124" w:rsidRPr="002512B1">
        <w:t>tates of first block cell becomes the initial state of the next block within the conductor only. There is no communication happening between the LSTM blocks of different conductors.</w:t>
      </w:r>
      <w:r w:rsidR="00212BF6">
        <w:t xml:space="preserve"> This stage will provide us the outputs for each latent state of the Stock Market pricing, since we need to obtain the entire time series prediction which is Long-Term in nature the use of multiple LSTM networks will indeed ease our work with not only efficient and accurate learning but also preserving the essence of time for these sensitive natured data structures. </w:t>
      </w:r>
      <w:r w:rsidR="00212BF6">
        <w:br/>
      </w:r>
      <w:r w:rsidR="00212BF6">
        <w:br/>
        <w:t>Since each conductor</w:t>
      </w:r>
      <w:r w:rsidR="00212BF6" w:rsidRPr="00161461">
        <w:t xml:space="preserve"> decode</w:t>
      </w:r>
      <w:r w:rsidR="00212BF6">
        <w:t>s</w:t>
      </w:r>
      <w:r w:rsidR="00212BF6" w:rsidRPr="00161461">
        <w:t xml:space="preserve"> recursively </w:t>
      </w:r>
      <w:r w:rsidR="00212BF6">
        <w:t xml:space="preserve">by </w:t>
      </w:r>
      <w:r w:rsidR="00212BF6" w:rsidRPr="00161461">
        <w:t xml:space="preserve">depth first and the conductors are independent of the </w:t>
      </w:r>
      <w:r w:rsidR="00212BF6">
        <w:t xml:space="preserve">base decoder outputs we can expect independent and focused evaluations of the data provided. This </w:t>
      </w:r>
      <w:r w:rsidR="00212BF6" w:rsidRPr="00161461">
        <w:t>for</w:t>
      </w:r>
      <w:r w:rsidR="00212BF6">
        <w:t>ces the base decoder</w:t>
      </w:r>
      <w:r w:rsidR="00212BF6" w:rsidRPr="00161461">
        <w:t xml:space="preserve"> to utilize the latent vectors and thereby helping to learn longer sequences</w:t>
      </w:r>
      <w:r w:rsidR="00212BF6">
        <w:t xml:space="preserve"> which is very necessary in the case of Time-Series data structures</w:t>
      </w:r>
      <w:r w:rsidR="00212BF6" w:rsidRPr="00161461">
        <w:t>.</w:t>
      </w:r>
      <w:r w:rsidR="00212BF6">
        <w:t xml:space="preserve"> At the final output stage, where t</w:t>
      </w:r>
      <w:r w:rsidR="00212BF6" w:rsidRPr="00161461">
        <w:t>he output from all the decod</w:t>
      </w:r>
      <w:r w:rsidR="00212BF6">
        <w:t xml:space="preserve">ers are merged to give one single </w:t>
      </w:r>
      <w:r w:rsidR="00212BF6" w:rsidRPr="00161461">
        <w:t>output</w:t>
      </w:r>
      <w:r w:rsidR="00212BF6">
        <w:t xml:space="preserve"> with the </w:t>
      </w:r>
      <w:r w:rsidR="00212BF6" w:rsidRPr="00161461">
        <w:t xml:space="preserve">reconstruction loss </w:t>
      </w:r>
      <w:r w:rsidR="00212BF6">
        <w:t xml:space="preserve">calculated by </w:t>
      </w:r>
      <w:r w:rsidR="00212BF6" w:rsidRPr="00161461">
        <w:t>comparing the final output with the actual output</w:t>
      </w:r>
      <w:r w:rsidR="00212BF6">
        <w:t xml:space="preserve"> we can obtain a better performance than the previously used models. The interpolation process will definitely help in a more accurate and successful prediction and evaluation of Time-Series datasets.</w:t>
      </w:r>
    </w:p>
    <w:p w14:paraId="7EFECD00" w14:textId="77777777" w:rsidR="00212BF6" w:rsidRDefault="00212BF6" w:rsidP="004B7BE9">
      <w:pPr>
        <w:autoSpaceDE w:val="0"/>
        <w:autoSpaceDN w:val="0"/>
        <w:adjustRightInd w:val="0"/>
        <w:jc w:val="both"/>
      </w:pPr>
    </w:p>
    <w:p w14:paraId="6B20C49D" w14:textId="33A8CD9A" w:rsidR="00813BAF" w:rsidRDefault="006451DB" w:rsidP="004B7BE9">
      <w:pPr>
        <w:autoSpaceDE w:val="0"/>
        <w:autoSpaceDN w:val="0"/>
        <w:adjustRightInd w:val="0"/>
        <w:jc w:val="both"/>
        <w:rPr>
          <w:b/>
        </w:rPr>
      </w:pPr>
      <w:r>
        <w:rPr>
          <w:b/>
          <w:bCs/>
          <w:spacing w:val="24"/>
          <w:kern w:val="1"/>
        </w:rPr>
        <w:t>7</w:t>
      </w:r>
      <w:r w:rsidRPr="00667BF5">
        <w:rPr>
          <w:b/>
          <w:bCs/>
          <w:spacing w:val="24"/>
          <w:kern w:val="1"/>
        </w:rPr>
        <w:t>.</w:t>
      </w:r>
      <w:r>
        <w:rPr>
          <w:b/>
          <w:bCs/>
          <w:spacing w:val="24"/>
          <w:kern w:val="1"/>
        </w:rPr>
        <w:t xml:space="preserve">4  LSTM-HVAE Pitch Conclusion </w:t>
      </w:r>
      <w:r w:rsidRPr="00667BF5">
        <w:rPr>
          <w:b/>
          <w:bCs/>
          <w:spacing w:val="24"/>
          <w:kern w:val="1"/>
        </w:rPr>
        <w:t>:</w:t>
      </w:r>
      <w:r w:rsidR="00877CC9">
        <w:rPr>
          <w:b/>
          <w:sz w:val="24"/>
          <w:szCs w:val="24"/>
        </w:rPr>
        <w:br/>
      </w:r>
      <w:r w:rsidR="00877CC9">
        <w:rPr>
          <w:b/>
          <w:sz w:val="24"/>
          <w:szCs w:val="24"/>
        </w:rPr>
        <w:br/>
      </w:r>
      <w:r>
        <w:t xml:space="preserve">Thus, we can conclude from all the above experiments that LSTM-Hierarchical HVAE’s can help us model and evaluate the Longer-Term time sequences more accurately and efficiently due to their unique properties. It would be very interesting to see the model up and running on such a dataset. We can expect a far better performance than the LSTM-Stacked </w:t>
      </w:r>
      <w:proofErr w:type="spellStart"/>
      <w:r>
        <w:t>Autoencoders</w:t>
      </w:r>
      <w:proofErr w:type="spellEnd"/>
      <w:r>
        <w:t xml:space="preserve">, but we can also expect to face a few problems due to limitation of technology available and a thorough understanding of some of the latent layers used. Also, we need to analyze this particular model in more depth for implementation and reuse. Overall, it can be clearly understood and analyzed that the use of such a novel approach can help us solve the problems related to modeling sensitive time series datasets. </w:t>
      </w:r>
      <w:r w:rsidR="00877CC9">
        <w:rPr>
          <w:b/>
          <w:sz w:val="24"/>
          <w:szCs w:val="24"/>
        </w:rPr>
        <w:br/>
      </w:r>
      <w:r w:rsidR="00877CC9">
        <w:rPr>
          <w:b/>
          <w:sz w:val="24"/>
          <w:szCs w:val="24"/>
        </w:rPr>
        <w:lastRenderedPageBreak/>
        <w:br/>
      </w:r>
      <w:r>
        <w:rPr>
          <w:b/>
          <w:sz w:val="24"/>
          <w:szCs w:val="24"/>
        </w:rPr>
        <w:t>8</w:t>
      </w:r>
      <w:r w:rsidR="00813BAF" w:rsidRPr="00383D8F">
        <w:rPr>
          <w:b/>
          <w:sz w:val="24"/>
          <w:szCs w:val="24"/>
        </w:rPr>
        <w:t xml:space="preserve"> </w:t>
      </w:r>
      <w:r w:rsidR="00813BAF" w:rsidRPr="00383D8F">
        <w:rPr>
          <w:b/>
          <w:sz w:val="24"/>
          <w:szCs w:val="24"/>
        </w:rPr>
        <w:tab/>
      </w:r>
      <w:proofErr w:type="gramStart"/>
      <w:r w:rsidR="00813BAF" w:rsidRPr="00383D8F">
        <w:rPr>
          <w:b/>
          <w:sz w:val="24"/>
          <w:szCs w:val="24"/>
        </w:rPr>
        <w:t>Conclusion :</w:t>
      </w:r>
      <w:proofErr w:type="gramEnd"/>
      <w:r w:rsidR="00813BAF" w:rsidRPr="00813BAF">
        <w:rPr>
          <w:b/>
        </w:rPr>
        <w:t xml:space="preserve"> </w:t>
      </w:r>
    </w:p>
    <w:p w14:paraId="07092E6A" w14:textId="77777777" w:rsidR="00813BAF" w:rsidRDefault="00813BAF" w:rsidP="00813BAF">
      <w:pPr>
        <w:widowControl w:val="0"/>
        <w:autoSpaceDE w:val="0"/>
        <w:autoSpaceDN w:val="0"/>
        <w:adjustRightInd w:val="0"/>
        <w:jc w:val="both"/>
        <w:rPr>
          <w:b/>
          <w:sz w:val="24"/>
          <w:szCs w:val="24"/>
        </w:rPr>
      </w:pPr>
    </w:p>
    <w:p w14:paraId="0B95025B" w14:textId="21DB321F" w:rsidR="00813BAF" w:rsidRPr="00813BAF" w:rsidRDefault="00FF02DF" w:rsidP="00813BAF">
      <w:pPr>
        <w:autoSpaceDE w:val="0"/>
        <w:autoSpaceDN w:val="0"/>
        <w:adjustRightInd w:val="0"/>
        <w:jc w:val="both"/>
        <w:rPr>
          <w:spacing w:val="5"/>
          <w:kern w:val="1"/>
        </w:rPr>
      </w:pPr>
      <w:r>
        <w:t>Stock Market Analysis has been an interesting topic for many Data Scientists and Computer Scientists since the Time-Series data modeling is not easy and to preserve the essence of time and predicting values based on such data can be very tricky</w:t>
      </w:r>
      <w:r w:rsidR="00813BAF" w:rsidRPr="00813BAF">
        <w:t>.</w:t>
      </w:r>
      <w:r>
        <w:t xml:space="preserve"> In the above project we tried to model and predict this type of sensitive data using models like Moving Average, Linear Regression, </w:t>
      </w:r>
      <w:proofErr w:type="spellStart"/>
      <w:r>
        <w:t>kNN</w:t>
      </w:r>
      <w:proofErr w:type="spellEnd"/>
      <w:r>
        <w:t xml:space="preserve"> Classifiers, LSTM-Stacked </w:t>
      </w:r>
      <w:proofErr w:type="spellStart"/>
      <w:r>
        <w:t>Autoencoders</w:t>
      </w:r>
      <w:proofErr w:type="spellEnd"/>
      <w:r>
        <w:t xml:space="preserve"> etc. We also observed the plots of each of the models for 3 companies stock prices i.e. Apple, Microsoft and Google; it was observed that the LSTM-Stacked </w:t>
      </w:r>
      <w:proofErr w:type="spellStart"/>
      <w:r>
        <w:t>Autoencoder</w:t>
      </w:r>
      <w:proofErr w:type="spellEnd"/>
      <w:r>
        <w:t xml:space="preserve"> model performed significantly better than others. Although, that being the case it was not that accurate, so we proposed a better solution to modeling such sensitive data using the LSTM-HVAE’s from the original paper Music-VAE’s based on Google Brain Teams research Project for music interpolation</w:t>
      </w:r>
      <w:r w:rsidR="00877CC9">
        <w:t xml:space="preserve">. Moreover, it will be interesting to see the results obtained after the use of the LSTM-HVAE for modeling time series data such as stock market. Furthermore, based on the understand of the model we can say that it will yield far better results that the previously used models. Lastly, we can conclude by say that since stock market is prone to risks and changes in the surroundings and environmental changes in various sectors of work such sensitive Time-Series data will be difficult to model; but we can try to reach closer to the true values with development in such advanced technique for modeling such sensitive data. </w:t>
      </w:r>
      <w:r>
        <w:t xml:space="preserve">    </w:t>
      </w:r>
      <w:r w:rsidR="00813BAF" w:rsidRPr="00813BAF">
        <w:t xml:space="preserve">   </w:t>
      </w:r>
      <w:r w:rsidR="00813BAF" w:rsidRPr="00813BAF">
        <w:br/>
      </w:r>
    </w:p>
    <w:p w14:paraId="75554C72" w14:textId="77777777" w:rsidR="002D0824" w:rsidRDefault="002D0824">
      <w:pPr>
        <w:widowControl w:val="0"/>
        <w:autoSpaceDE w:val="0"/>
        <w:autoSpaceDN w:val="0"/>
        <w:adjustRightInd w:val="0"/>
        <w:spacing w:before="240" w:after="40" w:line="226" w:lineRule="auto"/>
        <w:rPr>
          <w:b/>
          <w:bCs/>
          <w:spacing w:val="24"/>
          <w:kern w:val="1"/>
        </w:rPr>
      </w:pPr>
      <w:r>
        <w:rPr>
          <w:b/>
          <w:bCs/>
          <w:spacing w:val="24"/>
          <w:kern w:val="1"/>
        </w:rPr>
        <w:t>References</w:t>
      </w:r>
    </w:p>
    <w:p w14:paraId="5FD714C3" w14:textId="5B48D842" w:rsidR="00BE39C2" w:rsidRDefault="00BE39C2" w:rsidP="00301733">
      <w:pPr>
        <w:autoSpaceDE w:val="0"/>
        <w:autoSpaceDN w:val="0"/>
        <w:adjustRightInd w:val="0"/>
      </w:pPr>
      <w:r>
        <w:rPr>
          <w:spacing w:val="5"/>
          <w:kern w:val="1"/>
        </w:rPr>
        <w:t>[1]</w:t>
      </w:r>
      <w:hyperlink r:id="rId84" w:history="1">
        <w:r w:rsidRPr="003766F8">
          <w:rPr>
            <w:rStyle w:val="Hyperlink"/>
          </w:rPr>
          <w:t>https://nips2017creativity.github.io/doc/Hierarchical_Variational_Autoencoders_for_Music.pdf</w:t>
        </w:r>
      </w:hyperlink>
    </w:p>
    <w:p w14:paraId="15671F59" w14:textId="6DE9D1D5" w:rsidR="00BE39C2" w:rsidRDefault="00BE39C2" w:rsidP="00301733">
      <w:pPr>
        <w:autoSpaceDE w:val="0"/>
        <w:autoSpaceDN w:val="0"/>
        <w:adjustRightInd w:val="0"/>
      </w:pPr>
      <w:r>
        <w:t xml:space="preserve">[2] </w:t>
      </w:r>
      <w:hyperlink r:id="rId85" w:history="1">
        <w:r w:rsidRPr="003766F8">
          <w:rPr>
            <w:rStyle w:val="Hyperlink"/>
          </w:rPr>
          <w:t>https://arxiv.org/pdf/1803.05428/</w:t>
        </w:r>
      </w:hyperlink>
    </w:p>
    <w:p w14:paraId="355F58F3" w14:textId="76E8D177" w:rsidR="002D0824" w:rsidRDefault="00BE39C2" w:rsidP="00301733">
      <w:pPr>
        <w:rPr>
          <w:spacing w:val="5"/>
          <w:kern w:val="1"/>
        </w:rPr>
      </w:pPr>
      <w:r>
        <w:rPr>
          <w:spacing w:val="5"/>
          <w:kern w:val="1"/>
        </w:rPr>
        <w:t>[3</w:t>
      </w:r>
      <w:r w:rsidR="002D0824" w:rsidRPr="00301733">
        <w:rPr>
          <w:spacing w:val="5"/>
          <w:kern w:val="1"/>
        </w:rPr>
        <w:t xml:space="preserve">] </w:t>
      </w:r>
      <w:hyperlink r:id="rId86" w:history="1">
        <w:r w:rsidR="00C07E0F" w:rsidRPr="00F70C23">
          <w:rPr>
            <w:rStyle w:val="Hyperlink"/>
            <w:spacing w:val="5"/>
            <w:kern w:val="1"/>
          </w:rPr>
          <w:t>https://towardsdatascience.com/intuitively-understanding-variational-autoencoders-1bfe67eb5daf/</w:t>
        </w:r>
      </w:hyperlink>
    </w:p>
    <w:p w14:paraId="3B80D9DA" w14:textId="66E8D809" w:rsidR="000B7D9C" w:rsidRDefault="00BE39C2" w:rsidP="00301733">
      <w:pPr>
        <w:rPr>
          <w:spacing w:val="5"/>
          <w:kern w:val="1"/>
        </w:rPr>
      </w:pPr>
      <w:r>
        <w:rPr>
          <w:spacing w:val="5"/>
          <w:kern w:val="1"/>
        </w:rPr>
        <w:t>[4</w:t>
      </w:r>
      <w:r w:rsidR="000B7D9C">
        <w:rPr>
          <w:spacing w:val="5"/>
          <w:kern w:val="1"/>
        </w:rPr>
        <w:t xml:space="preserve">] </w:t>
      </w:r>
      <w:hyperlink r:id="rId87" w:history="1">
        <w:r w:rsidR="000B7D9C" w:rsidRPr="00F70C23">
          <w:rPr>
            <w:rStyle w:val="Hyperlink"/>
            <w:spacing w:val="5"/>
            <w:kern w:val="1"/>
          </w:rPr>
          <w:t>https://ntguardian.wordpress.com/2016/09/19/introduction-stock-market-data-python-1/</w:t>
        </w:r>
      </w:hyperlink>
    </w:p>
    <w:p w14:paraId="25E41FDF" w14:textId="2E620B61" w:rsidR="002D0824" w:rsidRDefault="00BE39C2" w:rsidP="00301733">
      <w:pPr>
        <w:rPr>
          <w:spacing w:val="5"/>
          <w:kern w:val="1"/>
        </w:rPr>
      </w:pPr>
      <w:r>
        <w:rPr>
          <w:spacing w:val="5"/>
          <w:kern w:val="1"/>
        </w:rPr>
        <w:t>[5</w:t>
      </w:r>
      <w:r w:rsidR="002D0824" w:rsidRPr="00301733">
        <w:rPr>
          <w:spacing w:val="5"/>
          <w:kern w:val="1"/>
        </w:rPr>
        <w:t>]</w:t>
      </w:r>
      <w:r w:rsidR="0038388F">
        <w:rPr>
          <w:spacing w:val="5"/>
          <w:kern w:val="1"/>
        </w:rPr>
        <w:t xml:space="preserve"> </w:t>
      </w:r>
      <w:hyperlink r:id="rId88" w:history="1">
        <w:r w:rsidR="0038388F" w:rsidRPr="003766F8">
          <w:rPr>
            <w:rStyle w:val="Hyperlink"/>
            <w:spacing w:val="5"/>
            <w:kern w:val="1"/>
          </w:rPr>
          <w:t>https://simple.wikipedia.org/wiki/Bar_(music)/</w:t>
        </w:r>
      </w:hyperlink>
    </w:p>
    <w:p w14:paraId="43BEEB11" w14:textId="519166EA" w:rsidR="0038388F" w:rsidRDefault="00BE39C2" w:rsidP="00301733">
      <w:pPr>
        <w:rPr>
          <w:spacing w:val="5"/>
          <w:kern w:val="1"/>
        </w:rPr>
      </w:pPr>
      <w:r>
        <w:rPr>
          <w:spacing w:val="5"/>
          <w:kern w:val="1"/>
        </w:rPr>
        <w:t>[6</w:t>
      </w:r>
      <w:r w:rsidR="0038388F">
        <w:rPr>
          <w:spacing w:val="5"/>
          <w:kern w:val="1"/>
        </w:rPr>
        <w:t>]</w:t>
      </w:r>
      <w:r w:rsidR="00677A1D">
        <w:rPr>
          <w:spacing w:val="5"/>
          <w:kern w:val="1"/>
        </w:rPr>
        <w:t xml:space="preserve"> </w:t>
      </w:r>
      <w:hyperlink r:id="rId89" w:history="1">
        <w:r w:rsidR="00677A1D" w:rsidRPr="003766F8">
          <w:rPr>
            <w:rStyle w:val="Hyperlink"/>
            <w:spacing w:val="5"/>
            <w:kern w:val="1"/>
          </w:rPr>
          <w:t>https://en.wikipedia.org/wiki/Loop_(music)/</w:t>
        </w:r>
      </w:hyperlink>
    </w:p>
    <w:p w14:paraId="4E4432F8" w14:textId="513C04DA" w:rsidR="00677A1D" w:rsidRDefault="00BE39C2" w:rsidP="00301733">
      <w:pPr>
        <w:rPr>
          <w:spacing w:val="5"/>
          <w:kern w:val="1"/>
        </w:rPr>
      </w:pPr>
      <w:r>
        <w:rPr>
          <w:spacing w:val="5"/>
          <w:kern w:val="1"/>
        </w:rPr>
        <w:t>[7</w:t>
      </w:r>
      <w:r w:rsidR="00677A1D">
        <w:rPr>
          <w:spacing w:val="5"/>
          <w:kern w:val="1"/>
        </w:rPr>
        <w:t xml:space="preserve">] </w:t>
      </w:r>
      <w:hyperlink r:id="rId90" w:history="1">
        <w:r w:rsidR="00C13BC3" w:rsidRPr="003766F8">
          <w:rPr>
            <w:rStyle w:val="Hyperlink"/>
            <w:spacing w:val="5"/>
            <w:kern w:val="1"/>
          </w:rPr>
          <w:t>https://en.wikipedia.org/wiki/Stock_market</w:t>
        </w:r>
      </w:hyperlink>
    </w:p>
    <w:p w14:paraId="182D972E" w14:textId="35D2A111" w:rsidR="00C13BC3" w:rsidRDefault="00C13BC3" w:rsidP="00301733">
      <w:pPr>
        <w:rPr>
          <w:spacing w:val="5"/>
          <w:kern w:val="1"/>
        </w:rPr>
      </w:pPr>
      <w:r>
        <w:rPr>
          <w:spacing w:val="5"/>
          <w:kern w:val="1"/>
        </w:rPr>
        <w:t>[8]</w:t>
      </w:r>
      <w:r w:rsidR="009F1202" w:rsidRPr="009F1202">
        <w:t xml:space="preserve"> </w:t>
      </w:r>
      <w:hyperlink r:id="rId91" w:history="1">
        <w:r w:rsidR="009F1202" w:rsidRPr="003766F8">
          <w:rPr>
            <w:rStyle w:val="Hyperlink"/>
            <w:spacing w:val="5"/>
            <w:kern w:val="1"/>
          </w:rPr>
          <w:t>https://www.analyticsvidhya.com/blog/2018/10/predicting-stock-price-machine-learningnd-deep-learning-techniques-python/</w:t>
        </w:r>
      </w:hyperlink>
    </w:p>
    <w:p w14:paraId="5ED9DDCE" w14:textId="45780595" w:rsidR="00C13BC3" w:rsidRDefault="00C13BC3" w:rsidP="00301733">
      <w:pPr>
        <w:rPr>
          <w:spacing w:val="5"/>
          <w:kern w:val="1"/>
        </w:rPr>
      </w:pPr>
      <w:r>
        <w:rPr>
          <w:spacing w:val="5"/>
          <w:kern w:val="1"/>
        </w:rPr>
        <w:t>[9]</w:t>
      </w:r>
      <w:r w:rsidR="000F4A0B">
        <w:rPr>
          <w:spacing w:val="5"/>
          <w:kern w:val="1"/>
        </w:rPr>
        <w:t xml:space="preserve"> </w:t>
      </w:r>
      <w:hyperlink r:id="rId92" w:history="1">
        <w:r w:rsidR="000F4A0B" w:rsidRPr="00637CDE">
          <w:rPr>
            <w:rStyle w:val="Hyperlink"/>
            <w:spacing w:val="5"/>
            <w:kern w:val="1"/>
          </w:rPr>
          <w:t>https://www.analyticsvidhya.com/blog/2018/03/introduction-k-neighbours-algorithm-clustering/</w:t>
        </w:r>
      </w:hyperlink>
    </w:p>
    <w:p w14:paraId="276B6D79" w14:textId="3E228A23" w:rsidR="00C13BC3" w:rsidRDefault="00C13BC3" w:rsidP="00301733">
      <w:pPr>
        <w:rPr>
          <w:spacing w:val="5"/>
          <w:kern w:val="1"/>
        </w:rPr>
      </w:pPr>
      <w:r>
        <w:rPr>
          <w:spacing w:val="5"/>
          <w:kern w:val="1"/>
        </w:rPr>
        <w:t>[10]</w:t>
      </w:r>
      <w:r w:rsidR="002C64FA" w:rsidRPr="002C64FA">
        <w:t xml:space="preserve"> </w:t>
      </w:r>
      <w:hyperlink r:id="rId93" w:history="1">
        <w:r w:rsidR="002C64FA" w:rsidRPr="00637CDE">
          <w:rPr>
            <w:rStyle w:val="Hyperlink"/>
            <w:spacing w:val="5"/>
            <w:kern w:val="1"/>
          </w:rPr>
          <w:t>https://medium.com/analytics-vidhya/using-machine-learning-to-predict-stock-prices-c4d0b23b029a/</w:t>
        </w:r>
      </w:hyperlink>
    </w:p>
    <w:p w14:paraId="3BA76D54" w14:textId="7F5556AF" w:rsidR="002D0824" w:rsidRPr="00917773" w:rsidRDefault="00C13BC3" w:rsidP="00301733">
      <w:pPr>
        <w:rPr>
          <w:spacing w:val="5"/>
          <w:kern w:val="1"/>
        </w:rPr>
      </w:pPr>
      <w:r>
        <w:rPr>
          <w:spacing w:val="5"/>
          <w:kern w:val="1"/>
        </w:rPr>
        <w:t>[11]</w:t>
      </w:r>
      <w:r w:rsidR="007F4427">
        <w:rPr>
          <w:spacing w:val="5"/>
          <w:kern w:val="1"/>
        </w:rPr>
        <w:t xml:space="preserve"> </w:t>
      </w:r>
      <w:hyperlink r:id="rId94" w:history="1">
        <w:r w:rsidR="007F4427" w:rsidRPr="00637CDE">
          <w:rPr>
            <w:rStyle w:val="Hyperlink"/>
            <w:spacing w:val="5"/>
            <w:kern w:val="1"/>
          </w:rPr>
          <w:t>https://medium.com/@musicvaeubcse/musicvae-understanding-of-the-googles-work-for-interpolating-two-music-sequences-621dcbfa307c/</w:t>
        </w:r>
      </w:hyperlink>
    </w:p>
    <w:sectPr w:rsidR="002D0824" w:rsidRPr="00917773" w:rsidSect="0012011E">
      <w:pgSz w:w="12240" w:h="15840"/>
      <w:pgMar w:top="1440" w:right="2160" w:bottom="1440" w:left="2160" w:header="720" w:footer="720" w:gutter="0"/>
      <w:lnNumType w:countBy="1" w:restart="continuou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NimbusRomNo9L-Regu">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38A6851"/>
    <w:multiLevelType w:val="hybridMultilevel"/>
    <w:tmpl w:val="8064F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50349"/>
    <w:multiLevelType w:val="hybridMultilevel"/>
    <w:tmpl w:val="937C82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15377"/>
    <w:multiLevelType w:val="multilevel"/>
    <w:tmpl w:val="8D74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53B64"/>
    <w:multiLevelType w:val="hybridMultilevel"/>
    <w:tmpl w:val="4198C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412E15"/>
    <w:multiLevelType w:val="multilevel"/>
    <w:tmpl w:val="201A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43270"/>
    <w:multiLevelType w:val="multilevel"/>
    <w:tmpl w:val="59C0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B8F6369"/>
    <w:multiLevelType w:val="hybridMultilevel"/>
    <w:tmpl w:val="F87AF8C6"/>
    <w:lvl w:ilvl="0" w:tplc="35B82F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F59E8"/>
    <w:multiLevelType w:val="hybridMultilevel"/>
    <w:tmpl w:val="CD782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F35D3"/>
    <w:multiLevelType w:val="multilevel"/>
    <w:tmpl w:val="37AA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74743"/>
    <w:multiLevelType w:val="hybridMultilevel"/>
    <w:tmpl w:val="F87AF8C6"/>
    <w:lvl w:ilvl="0" w:tplc="35B82F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B068CA"/>
    <w:multiLevelType w:val="multilevel"/>
    <w:tmpl w:val="D86E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12322"/>
    <w:multiLevelType w:val="multilevel"/>
    <w:tmpl w:val="FCD07DAE"/>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3E324A84"/>
    <w:multiLevelType w:val="hybridMultilevel"/>
    <w:tmpl w:val="C484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72310E"/>
    <w:multiLevelType w:val="hybridMultilevel"/>
    <w:tmpl w:val="CA2810EC"/>
    <w:lvl w:ilvl="0" w:tplc="7E003432">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5A3B39"/>
    <w:multiLevelType w:val="hybridMultilevel"/>
    <w:tmpl w:val="0EFC1F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BC7C95"/>
    <w:multiLevelType w:val="hybridMultilevel"/>
    <w:tmpl w:val="AA342D6E"/>
    <w:lvl w:ilvl="0" w:tplc="9E5840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C30BB6"/>
    <w:multiLevelType w:val="multilevel"/>
    <w:tmpl w:val="C8F4D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2B0906"/>
    <w:multiLevelType w:val="multilevel"/>
    <w:tmpl w:val="BC208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01150B"/>
    <w:multiLevelType w:val="hybridMultilevel"/>
    <w:tmpl w:val="F87AF8C6"/>
    <w:lvl w:ilvl="0" w:tplc="35B82F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D1F8E"/>
    <w:multiLevelType w:val="hybridMultilevel"/>
    <w:tmpl w:val="8A8C8648"/>
    <w:lvl w:ilvl="0" w:tplc="18D068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AA3FB2"/>
    <w:multiLevelType w:val="multilevel"/>
    <w:tmpl w:val="91BA3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16F2818"/>
    <w:multiLevelType w:val="multilevel"/>
    <w:tmpl w:val="7F88EA5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2160" w:hanging="1800"/>
      </w:pPr>
      <w:rPr>
        <w:rFonts w:hint="default"/>
        <w:sz w:val="20"/>
      </w:rPr>
    </w:lvl>
  </w:abstractNum>
  <w:abstractNum w:abstractNumId="30"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C22CDF"/>
    <w:multiLevelType w:val="hybridMultilevel"/>
    <w:tmpl w:val="F87AF8C6"/>
    <w:lvl w:ilvl="0" w:tplc="35B82F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355583"/>
    <w:multiLevelType w:val="hybridMultilevel"/>
    <w:tmpl w:val="F87AF8C6"/>
    <w:lvl w:ilvl="0" w:tplc="35B82F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38180C"/>
    <w:multiLevelType w:val="hybridMultilevel"/>
    <w:tmpl w:val="F87AF8C6"/>
    <w:lvl w:ilvl="0" w:tplc="35B82F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30"/>
  </w:num>
  <w:num w:numId="6">
    <w:abstractNumId w:val="34"/>
  </w:num>
  <w:num w:numId="7">
    <w:abstractNumId w:val="14"/>
  </w:num>
  <w:num w:numId="8">
    <w:abstractNumId w:val="8"/>
  </w:num>
  <w:num w:numId="9">
    <w:abstractNumId w:val="33"/>
  </w:num>
  <w:num w:numId="10">
    <w:abstractNumId w:val="36"/>
  </w:num>
  <w:num w:numId="11">
    <w:abstractNumId w:val="11"/>
  </w:num>
  <w:num w:numId="12">
    <w:abstractNumId w:val="28"/>
  </w:num>
  <w:num w:numId="13">
    <w:abstractNumId w:val="29"/>
  </w:num>
  <w:num w:numId="14">
    <w:abstractNumId w:val="13"/>
  </w:num>
  <w:num w:numId="15">
    <w:abstractNumId w:val="16"/>
  </w:num>
  <w:num w:numId="16">
    <w:abstractNumId w:val="25"/>
  </w:num>
  <w:num w:numId="17">
    <w:abstractNumId w:val="32"/>
  </w:num>
  <w:num w:numId="18">
    <w:abstractNumId w:val="22"/>
  </w:num>
  <w:num w:numId="19">
    <w:abstractNumId w:val="35"/>
  </w:num>
  <w:num w:numId="20">
    <w:abstractNumId w:val="21"/>
  </w:num>
  <w:num w:numId="21">
    <w:abstractNumId w:val="20"/>
  </w:num>
  <w:num w:numId="22">
    <w:abstractNumId w:val="26"/>
  </w:num>
  <w:num w:numId="23">
    <w:abstractNumId w:val="19"/>
  </w:num>
  <w:num w:numId="24">
    <w:abstractNumId w:val="31"/>
  </w:num>
  <w:num w:numId="25">
    <w:abstractNumId w:val="12"/>
  </w:num>
  <w:num w:numId="26">
    <w:abstractNumId w:val="18"/>
  </w:num>
  <w:num w:numId="27">
    <w:abstractNumId w:val="10"/>
  </w:num>
  <w:num w:numId="28">
    <w:abstractNumId w:val="15"/>
  </w:num>
  <w:num w:numId="29">
    <w:abstractNumId w:val="17"/>
  </w:num>
  <w:num w:numId="30">
    <w:abstractNumId w:val="9"/>
  </w:num>
  <w:num w:numId="31">
    <w:abstractNumId w:val="5"/>
  </w:num>
  <w:num w:numId="32">
    <w:abstractNumId w:val="27"/>
  </w:num>
  <w:num w:numId="33">
    <w:abstractNumId w:val="23"/>
  </w:num>
  <w:num w:numId="34">
    <w:abstractNumId w:val="3"/>
  </w:num>
  <w:num w:numId="35">
    <w:abstractNumId w:val="7"/>
  </w:num>
  <w:num w:numId="36">
    <w:abstractNumId w:val="4"/>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1E"/>
    <w:rsid w:val="00004124"/>
    <w:rsid w:val="00015D97"/>
    <w:rsid w:val="0002627A"/>
    <w:rsid w:val="00043601"/>
    <w:rsid w:val="000446EB"/>
    <w:rsid w:val="00045FB3"/>
    <w:rsid w:val="000613DD"/>
    <w:rsid w:val="000A4177"/>
    <w:rsid w:val="000B4D18"/>
    <w:rsid w:val="000B5FDE"/>
    <w:rsid w:val="000B7D9C"/>
    <w:rsid w:val="000D7109"/>
    <w:rsid w:val="000F1E91"/>
    <w:rsid w:val="000F3AE5"/>
    <w:rsid w:val="000F4A0B"/>
    <w:rsid w:val="000F705D"/>
    <w:rsid w:val="00106CD7"/>
    <w:rsid w:val="0011146C"/>
    <w:rsid w:val="001152A4"/>
    <w:rsid w:val="0012011E"/>
    <w:rsid w:val="0012202D"/>
    <w:rsid w:val="00130037"/>
    <w:rsid w:val="001309DD"/>
    <w:rsid w:val="00145FFF"/>
    <w:rsid w:val="001468B0"/>
    <w:rsid w:val="00161461"/>
    <w:rsid w:val="00165407"/>
    <w:rsid w:val="001A1C3F"/>
    <w:rsid w:val="001A3143"/>
    <w:rsid w:val="001B02E5"/>
    <w:rsid w:val="001C0A3F"/>
    <w:rsid w:val="001C63FF"/>
    <w:rsid w:val="001D0AAD"/>
    <w:rsid w:val="001D27AC"/>
    <w:rsid w:val="001E13F4"/>
    <w:rsid w:val="00212BF6"/>
    <w:rsid w:val="002167A5"/>
    <w:rsid w:val="00233BE3"/>
    <w:rsid w:val="00233DD0"/>
    <w:rsid w:val="00241B18"/>
    <w:rsid w:val="00242A53"/>
    <w:rsid w:val="00245F09"/>
    <w:rsid w:val="002512B1"/>
    <w:rsid w:val="00256DAD"/>
    <w:rsid w:val="00267AC7"/>
    <w:rsid w:val="00273052"/>
    <w:rsid w:val="002759A3"/>
    <w:rsid w:val="002802CE"/>
    <w:rsid w:val="002851EC"/>
    <w:rsid w:val="002C64FA"/>
    <w:rsid w:val="002C7278"/>
    <w:rsid w:val="002D0824"/>
    <w:rsid w:val="002D25F7"/>
    <w:rsid w:val="002E2354"/>
    <w:rsid w:val="002E511A"/>
    <w:rsid w:val="002F7550"/>
    <w:rsid w:val="00301733"/>
    <w:rsid w:val="00302142"/>
    <w:rsid w:val="00320FF0"/>
    <w:rsid w:val="0032594B"/>
    <w:rsid w:val="00335CE2"/>
    <w:rsid w:val="00352FF4"/>
    <w:rsid w:val="003601E6"/>
    <w:rsid w:val="00363D0A"/>
    <w:rsid w:val="00373436"/>
    <w:rsid w:val="00375AC3"/>
    <w:rsid w:val="003815D4"/>
    <w:rsid w:val="0038388F"/>
    <w:rsid w:val="00383D8F"/>
    <w:rsid w:val="003A38A5"/>
    <w:rsid w:val="003A46C2"/>
    <w:rsid w:val="003C18C5"/>
    <w:rsid w:val="003D1365"/>
    <w:rsid w:val="003E40EB"/>
    <w:rsid w:val="003F61BE"/>
    <w:rsid w:val="00416753"/>
    <w:rsid w:val="0042542E"/>
    <w:rsid w:val="00430054"/>
    <w:rsid w:val="00430CB6"/>
    <w:rsid w:val="00430D0E"/>
    <w:rsid w:val="00434377"/>
    <w:rsid w:val="00437061"/>
    <w:rsid w:val="00440CD3"/>
    <w:rsid w:val="00442263"/>
    <w:rsid w:val="00446637"/>
    <w:rsid w:val="004516EF"/>
    <w:rsid w:val="00457816"/>
    <w:rsid w:val="00466C8E"/>
    <w:rsid w:val="00472805"/>
    <w:rsid w:val="00472B3C"/>
    <w:rsid w:val="004732B5"/>
    <w:rsid w:val="00491FC5"/>
    <w:rsid w:val="004B2A58"/>
    <w:rsid w:val="004B5A97"/>
    <w:rsid w:val="004B7BE9"/>
    <w:rsid w:val="004D5A74"/>
    <w:rsid w:val="004E127F"/>
    <w:rsid w:val="004E7041"/>
    <w:rsid w:val="004F4E7A"/>
    <w:rsid w:val="004F6B12"/>
    <w:rsid w:val="00506396"/>
    <w:rsid w:val="00510DCF"/>
    <w:rsid w:val="00541E48"/>
    <w:rsid w:val="00573718"/>
    <w:rsid w:val="00594D6C"/>
    <w:rsid w:val="005A7A56"/>
    <w:rsid w:val="005C7E10"/>
    <w:rsid w:val="005E0393"/>
    <w:rsid w:val="005F7EE8"/>
    <w:rsid w:val="00635166"/>
    <w:rsid w:val="006356DC"/>
    <w:rsid w:val="00635859"/>
    <w:rsid w:val="006415D7"/>
    <w:rsid w:val="006451DB"/>
    <w:rsid w:val="00667015"/>
    <w:rsid w:val="00667BF5"/>
    <w:rsid w:val="006763DE"/>
    <w:rsid w:val="00677A1D"/>
    <w:rsid w:val="006805C8"/>
    <w:rsid w:val="006B7D6D"/>
    <w:rsid w:val="006C3623"/>
    <w:rsid w:val="006C3C8C"/>
    <w:rsid w:val="006C65FD"/>
    <w:rsid w:val="006F4767"/>
    <w:rsid w:val="006F7A6D"/>
    <w:rsid w:val="00700E73"/>
    <w:rsid w:val="0070294B"/>
    <w:rsid w:val="00720247"/>
    <w:rsid w:val="00737371"/>
    <w:rsid w:val="0074150A"/>
    <w:rsid w:val="00742B82"/>
    <w:rsid w:val="007453E8"/>
    <w:rsid w:val="00745488"/>
    <w:rsid w:val="00751A1E"/>
    <w:rsid w:val="00760E4E"/>
    <w:rsid w:val="007720BF"/>
    <w:rsid w:val="00782986"/>
    <w:rsid w:val="0078769D"/>
    <w:rsid w:val="007976FB"/>
    <w:rsid w:val="007A7467"/>
    <w:rsid w:val="007B0602"/>
    <w:rsid w:val="007C0896"/>
    <w:rsid w:val="007D0FAD"/>
    <w:rsid w:val="007E69AA"/>
    <w:rsid w:val="007F4427"/>
    <w:rsid w:val="00813BAF"/>
    <w:rsid w:val="00820C20"/>
    <w:rsid w:val="008261EA"/>
    <w:rsid w:val="008304B0"/>
    <w:rsid w:val="00843F6C"/>
    <w:rsid w:val="0085061E"/>
    <w:rsid w:val="008609C2"/>
    <w:rsid w:val="00873219"/>
    <w:rsid w:val="00875BF1"/>
    <w:rsid w:val="00877CC9"/>
    <w:rsid w:val="00885F41"/>
    <w:rsid w:val="00886492"/>
    <w:rsid w:val="0089373C"/>
    <w:rsid w:val="0089463E"/>
    <w:rsid w:val="008A323F"/>
    <w:rsid w:val="008A6E29"/>
    <w:rsid w:val="008A75CB"/>
    <w:rsid w:val="008E04BB"/>
    <w:rsid w:val="008E7C07"/>
    <w:rsid w:val="008F7324"/>
    <w:rsid w:val="00917773"/>
    <w:rsid w:val="00921150"/>
    <w:rsid w:val="0092213F"/>
    <w:rsid w:val="009236F1"/>
    <w:rsid w:val="00927659"/>
    <w:rsid w:val="00936977"/>
    <w:rsid w:val="00937027"/>
    <w:rsid w:val="00940865"/>
    <w:rsid w:val="00956825"/>
    <w:rsid w:val="0096130F"/>
    <w:rsid w:val="00982DBB"/>
    <w:rsid w:val="009838E5"/>
    <w:rsid w:val="00990931"/>
    <w:rsid w:val="009A03CF"/>
    <w:rsid w:val="009A4D9E"/>
    <w:rsid w:val="009A6637"/>
    <w:rsid w:val="009B66E0"/>
    <w:rsid w:val="009C4D02"/>
    <w:rsid w:val="009E0B3B"/>
    <w:rsid w:val="009F1202"/>
    <w:rsid w:val="009F4AEF"/>
    <w:rsid w:val="009F744D"/>
    <w:rsid w:val="00A113FF"/>
    <w:rsid w:val="00A60F65"/>
    <w:rsid w:val="00A667B5"/>
    <w:rsid w:val="00A6787D"/>
    <w:rsid w:val="00AA29E0"/>
    <w:rsid w:val="00AD6C23"/>
    <w:rsid w:val="00AE0D11"/>
    <w:rsid w:val="00AE1FE3"/>
    <w:rsid w:val="00AE62EB"/>
    <w:rsid w:val="00AF20F1"/>
    <w:rsid w:val="00AF4E87"/>
    <w:rsid w:val="00B049DE"/>
    <w:rsid w:val="00B06428"/>
    <w:rsid w:val="00B07583"/>
    <w:rsid w:val="00B1365B"/>
    <w:rsid w:val="00B1728B"/>
    <w:rsid w:val="00B244C3"/>
    <w:rsid w:val="00B53AF6"/>
    <w:rsid w:val="00B9267A"/>
    <w:rsid w:val="00B93434"/>
    <w:rsid w:val="00B95C1D"/>
    <w:rsid w:val="00BA5FB3"/>
    <w:rsid w:val="00BC1C8D"/>
    <w:rsid w:val="00BC2DDD"/>
    <w:rsid w:val="00BE39C2"/>
    <w:rsid w:val="00BF2C61"/>
    <w:rsid w:val="00C07E0F"/>
    <w:rsid w:val="00C13BC3"/>
    <w:rsid w:val="00C14F23"/>
    <w:rsid w:val="00C16D0A"/>
    <w:rsid w:val="00C23C76"/>
    <w:rsid w:val="00C34752"/>
    <w:rsid w:val="00C52C0D"/>
    <w:rsid w:val="00C612C4"/>
    <w:rsid w:val="00C71ADE"/>
    <w:rsid w:val="00C7629F"/>
    <w:rsid w:val="00C82982"/>
    <w:rsid w:val="00C93CFF"/>
    <w:rsid w:val="00CB5067"/>
    <w:rsid w:val="00CB60F5"/>
    <w:rsid w:val="00CC439B"/>
    <w:rsid w:val="00CD4CC7"/>
    <w:rsid w:val="00CD53BB"/>
    <w:rsid w:val="00CE241F"/>
    <w:rsid w:val="00CF595F"/>
    <w:rsid w:val="00D05CDF"/>
    <w:rsid w:val="00D1125C"/>
    <w:rsid w:val="00D16117"/>
    <w:rsid w:val="00D34718"/>
    <w:rsid w:val="00D434ED"/>
    <w:rsid w:val="00D47296"/>
    <w:rsid w:val="00D728E1"/>
    <w:rsid w:val="00D74588"/>
    <w:rsid w:val="00D85ECD"/>
    <w:rsid w:val="00D8693E"/>
    <w:rsid w:val="00D92737"/>
    <w:rsid w:val="00DB0664"/>
    <w:rsid w:val="00DB3A89"/>
    <w:rsid w:val="00DB5944"/>
    <w:rsid w:val="00DC6880"/>
    <w:rsid w:val="00DC6C04"/>
    <w:rsid w:val="00DF01CB"/>
    <w:rsid w:val="00DF7282"/>
    <w:rsid w:val="00E015EA"/>
    <w:rsid w:val="00E20935"/>
    <w:rsid w:val="00E409AA"/>
    <w:rsid w:val="00E472B9"/>
    <w:rsid w:val="00E831D7"/>
    <w:rsid w:val="00E87760"/>
    <w:rsid w:val="00E934E8"/>
    <w:rsid w:val="00E97BD0"/>
    <w:rsid w:val="00EA2621"/>
    <w:rsid w:val="00EA48B4"/>
    <w:rsid w:val="00EB053E"/>
    <w:rsid w:val="00EC13FB"/>
    <w:rsid w:val="00ED36BF"/>
    <w:rsid w:val="00EE18CF"/>
    <w:rsid w:val="00EE47B6"/>
    <w:rsid w:val="00F46E00"/>
    <w:rsid w:val="00F620BD"/>
    <w:rsid w:val="00F7490E"/>
    <w:rsid w:val="00F81F72"/>
    <w:rsid w:val="00FB537F"/>
    <w:rsid w:val="00FC18C1"/>
    <w:rsid w:val="00FC4F51"/>
    <w:rsid w:val="00FC519F"/>
    <w:rsid w:val="00FC5B05"/>
    <w:rsid w:val="00FC5D0F"/>
    <w:rsid w:val="00FD02D6"/>
    <w:rsid w:val="00FD09A7"/>
    <w:rsid w:val="00FD10AC"/>
    <w:rsid w:val="00FF02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51F3F712-03BB-4265-9FD2-900A7FC02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37027"/>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unhideWhenUsed/>
    <w:qFormat/>
    <w:rsid w:val="00667BF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65FD"/>
    <w:pPr>
      <w:ind w:left="720"/>
      <w:contextualSpacing/>
    </w:pPr>
  </w:style>
  <w:style w:type="character" w:customStyle="1" w:styleId="ilfuvd">
    <w:name w:val="ilfuvd"/>
    <w:basedOn w:val="DefaultParagraphFont"/>
    <w:rsid w:val="00956825"/>
  </w:style>
  <w:style w:type="character" w:customStyle="1" w:styleId="mwe-math-mathml-inline">
    <w:name w:val="mwe-math-mathml-inline"/>
    <w:basedOn w:val="DefaultParagraphFont"/>
    <w:rsid w:val="00FD09A7"/>
  </w:style>
  <w:style w:type="character" w:styleId="PlaceholderText">
    <w:name w:val="Placeholder Text"/>
    <w:basedOn w:val="DefaultParagraphFont"/>
    <w:uiPriority w:val="99"/>
    <w:semiHidden/>
    <w:rsid w:val="00940865"/>
    <w:rPr>
      <w:color w:val="808080"/>
    </w:rPr>
  </w:style>
  <w:style w:type="paragraph" w:styleId="HTMLPreformatted">
    <w:name w:val="HTML Preformatted"/>
    <w:basedOn w:val="Normal"/>
    <w:link w:val="HTMLPreformattedChar"/>
    <w:uiPriority w:val="99"/>
    <w:unhideWhenUsed/>
    <w:rsid w:val="0004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43601"/>
    <w:rPr>
      <w:rFonts w:ascii="Courier New" w:hAnsi="Courier New" w:cs="Courier New"/>
    </w:rPr>
  </w:style>
  <w:style w:type="character" w:styleId="Emphasis">
    <w:name w:val="Emphasis"/>
    <w:basedOn w:val="DefaultParagraphFont"/>
    <w:uiPriority w:val="20"/>
    <w:qFormat/>
    <w:rsid w:val="0089373C"/>
    <w:rPr>
      <w:i/>
      <w:iCs/>
    </w:rPr>
  </w:style>
  <w:style w:type="character" w:customStyle="1" w:styleId="markup--quote">
    <w:name w:val="markup--quote"/>
    <w:basedOn w:val="DefaultParagraphFont"/>
    <w:rsid w:val="002851EC"/>
  </w:style>
  <w:style w:type="character" w:styleId="Strong">
    <w:name w:val="Strong"/>
    <w:basedOn w:val="DefaultParagraphFont"/>
    <w:uiPriority w:val="22"/>
    <w:qFormat/>
    <w:rsid w:val="00FC5B05"/>
    <w:rPr>
      <w:b/>
      <w:bCs/>
    </w:rPr>
  </w:style>
  <w:style w:type="paragraph" w:styleId="NormalWeb">
    <w:name w:val="Normal (Web)"/>
    <w:basedOn w:val="Normal"/>
    <w:uiPriority w:val="99"/>
    <w:unhideWhenUsed/>
    <w:rsid w:val="001C0A3F"/>
    <w:pPr>
      <w:spacing w:before="100" w:beforeAutospacing="1" w:after="100" w:afterAutospacing="1"/>
    </w:pPr>
    <w:rPr>
      <w:sz w:val="24"/>
      <w:szCs w:val="24"/>
    </w:rPr>
  </w:style>
  <w:style w:type="character" w:customStyle="1" w:styleId="Heading2Char">
    <w:name w:val="Heading 2 Char"/>
    <w:basedOn w:val="DefaultParagraphFont"/>
    <w:link w:val="Heading2"/>
    <w:uiPriority w:val="9"/>
    <w:rsid w:val="00937027"/>
    <w:rPr>
      <w:b/>
      <w:bCs/>
      <w:sz w:val="36"/>
      <w:szCs w:val="36"/>
    </w:rPr>
  </w:style>
  <w:style w:type="paragraph" w:customStyle="1" w:styleId="graf">
    <w:name w:val="graf"/>
    <w:basedOn w:val="Normal"/>
    <w:rsid w:val="007A7467"/>
    <w:pPr>
      <w:spacing w:before="100" w:beforeAutospacing="1" w:after="100" w:afterAutospacing="1"/>
    </w:pPr>
    <w:rPr>
      <w:sz w:val="24"/>
      <w:szCs w:val="24"/>
    </w:rPr>
  </w:style>
  <w:style w:type="character" w:styleId="HTMLCode">
    <w:name w:val="HTML Code"/>
    <w:basedOn w:val="DefaultParagraphFont"/>
    <w:uiPriority w:val="99"/>
    <w:semiHidden/>
    <w:unhideWhenUsed/>
    <w:rsid w:val="00EA48B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67BF5"/>
    <w:rPr>
      <w:rFonts w:asciiTheme="majorHAnsi" w:eastAsiaTheme="majorEastAsia" w:hAnsiTheme="majorHAnsi" w:cstheme="majorBidi"/>
      <w:i/>
      <w:iCs/>
      <w:color w:val="365F91" w:themeColor="accent1" w:themeShade="BF"/>
    </w:rPr>
  </w:style>
  <w:style w:type="table" w:styleId="GridTable4">
    <w:name w:val="Grid Table 4"/>
    <w:basedOn w:val="TableNormal"/>
    <w:uiPriority w:val="49"/>
    <w:rsid w:val="007C089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C089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47665">
      <w:bodyDiv w:val="1"/>
      <w:marLeft w:val="0"/>
      <w:marRight w:val="0"/>
      <w:marTop w:val="0"/>
      <w:marBottom w:val="0"/>
      <w:divBdr>
        <w:top w:val="none" w:sz="0" w:space="0" w:color="auto"/>
        <w:left w:val="none" w:sz="0" w:space="0" w:color="auto"/>
        <w:bottom w:val="none" w:sz="0" w:space="0" w:color="auto"/>
        <w:right w:val="none" w:sz="0" w:space="0" w:color="auto"/>
      </w:divBdr>
    </w:div>
    <w:div w:id="34500603">
      <w:bodyDiv w:val="1"/>
      <w:marLeft w:val="0"/>
      <w:marRight w:val="0"/>
      <w:marTop w:val="0"/>
      <w:marBottom w:val="0"/>
      <w:divBdr>
        <w:top w:val="none" w:sz="0" w:space="0" w:color="auto"/>
        <w:left w:val="none" w:sz="0" w:space="0" w:color="auto"/>
        <w:bottom w:val="none" w:sz="0" w:space="0" w:color="auto"/>
        <w:right w:val="none" w:sz="0" w:space="0" w:color="auto"/>
      </w:divBdr>
    </w:div>
    <w:div w:id="105470690">
      <w:bodyDiv w:val="1"/>
      <w:marLeft w:val="0"/>
      <w:marRight w:val="0"/>
      <w:marTop w:val="0"/>
      <w:marBottom w:val="0"/>
      <w:divBdr>
        <w:top w:val="none" w:sz="0" w:space="0" w:color="auto"/>
        <w:left w:val="none" w:sz="0" w:space="0" w:color="auto"/>
        <w:bottom w:val="none" w:sz="0" w:space="0" w:color="auto"/>
        <w:right w:val="none" w:sz="0" w:space="0" w:color="auto"/>
      </w:divBdr>
    </w:div>
    <w:div w:id="198007995">
      <w:bodyDiv w:val="1"/>
      <w:marLeft w:val="0"/>
      <w:marRight w:val="0"/>
      <w:marTop w:val="0"/>
      <w:marBottom w:val="0"/>
      <w:divBdr>
        <w:top w:val="none" w:sz="0" w:space="0" w:color="auto"/>
        <w:left w:val="none" w:sz="0" w:space="0" w:color="auto"/>
        <w:bottom w:val="none" w:sz="0" w:space="0" w:color="auto"/>
        <w:right w:val="none" w:sz="0" w:space="0" w:color="auto"/>
      </w:divBdr>
    </w:div>
    <w:div w:id="242371672">
      <w:bodyDiv w:val="1"/>
      <w:marLeft w:val="0"/>
      <w:marRight w:val="0"/>
      <w:marTop w:val="0"/>
      <w:marBottom w:val="0"/>
      <w:divBdr>
        <w:top w:val="none" w:sz="0" w:space="0" w:color="auto"/>
        <w:left w:val="none" w:sz="0" w:space="0" w:color="auto"/>
        <w:bottom w:val="none" w:sz="0" w:space="0" w:color="auto"/>
        <w:right w:val="none" w:sz="0" w:space="0" w:color="auto"/>
      </w:divBdr>
    </w:div>
    <w:div w:id="248924537">
      <w:bodyDiv w:val="1"/>
      <w:marLeft w:val="0"/>
      <w:marRight w:val="0"/>
      <w:marTop w:val="0"/>
      <w:marBottom w:val="0"/>
      <w:divBdr>
        <w:top w:val="none" w:sz="0" w:space="0" w:color="auto"/>
        <w:left w:val="none" w:sz="0" w:space="0" w:color="auto"/>
        <w:bottom w:val="none" w:sz="0" w:space="0" w:color="auto"/>
        <w:right w:val="none" w:sz="0" w:space="0" w:color="auto"/>
      </w:divBdr>
    </w:div>
    <w:div w:id="348340687">
      <w:bodyDiv w:val="1"/>
      <w:marLeft w:val="0"/>
      <w:marRight w:val="0"/>
      <w:marTop w:val="0"/>
      <w:marBottom w:val="0"/>
      <w:divBdr>
        <w:top w:val="none" w:sz="0" w:space="0" w:color="auto"/>
        <w:left w:val="none" w:sz="0" w:space="0" w:color="auto"/>
        <w:bottom w:val="none" w:sz="0" w:space="0" w:color="auto"/>
        <w:right w:val="none" w:sz="0" w:space="0" w:color="auto"/>
      </w:divBdr>
    </w:div>
    <w:div w:id="360522288">
      <w:bodyDiv w:val="1"/>
      <w:marLeft w:val="0"/>
      <w:marRight w:val="0"/>
      <w:marTop w:val="0"/>
      <w:marBottom w:val="0"/>
      <w:divBdr>
        <w:top w:val="none" w:sz="0" w:space="0" w:color="auto"/>
        <w:left w:val="none" w:sz="0" w:space="0" w:color="auto"/>
        <w:bottom w:val="none" w:sz="0" w:space="0" w:color="auto"/>
        <w:right w:val="none" w:sz="0" w:space="0" w:color="auto"/>
      </w:divBdr>
    </w:div>
    <w:div w:id="463546064">
      <w:bodyDiv w:val="1"/>
      <w:marLeft w:val="0"/>
      <w:marRight w:val="0"/>
      <w:marTop w:val="0"/>
      <w:marBottom w:val="0"/>
      <w:divBdr>
        <w:top w:val="none" w:sz="0" w:space="0" w:color="auto"/>
        <w:left w:val="none" w:sz="0" w:space="0" w:color="auto"/>
        <w:bottom w:val="none" w:sz="0" w:space="0" w:color="auto"/>
        <w:right w:val="none" w:sz="0" w:space="0" w:color="auto"/>
      </w:divBdr>
    </w:div>
    <w:div w:id="487985753">
      <w:bodyDiv w:val="1"/>
      <w:marLeft w:val="0"/>
      <w:marRight w:val="0"/>
      <w:marTop w:val="0"/>
      <w:marBottom w:val="0"/>
      <w:divBdr>
        <w:top w:val="none" w:sz="0" w:space="0" w:color="auto"/>
        <w:left w:val="none" w:sz="0" w:space="0" w:color="auto"/>
        <w:bottom w:val="none" w:sz="0" w:space="0" w:color="auto"/>
        <w:right w:val="none" w:sz="0" w:space="0" w:color="auto"/>
      </w:divBdr>
    </w:div>
    <w:div w:id="532619685">
      <w:bodyDiv w:val="1"/>
      <w:marLeft w:val="0"/>
      <w:marRight w:val="0"/>
      <w:marTop w:val="0"/>
      <w:marBottom w:val="0"/>
      <w:divBdr>
        <w:top w:val="none" w:sz="0" w:space="0" w:color="auto"/>
        <w:left w:val="none" w:sz="0" w:space="0" w:color="auto"/>
        <w:bottom w:val="none" w:sz="0" w:space="0" w:color="auto"/>
        <w:right w:val="none" w:sz="0" w:space="0" w:color="auto"/>
      </w:divBdr>
    </w:div>
    <w:div w:id="606037105">
      <w:bodyDiv w:val="1"/>
      <w:marLeft w:val="0"/>
      <w:marRight w:val="0"/>
      <w:marTop w:val="0"/>
      <w:marBottom w:val="0"/>
      <w:divBdr>
        <w:top w:val="none" w:sz="0" w:space="0" w:color="auto"/>
        <w:left w:val="none" w:sz="0" w:space="0" w:color="auto"/>
        <w:bottom w:val="none" w:sz="0" w:space="0" w:color="auto"/>
        <w:right w:val="none" w:sz="0" w:space="0" w:color="auto"/>
      </w:divBdr>
    </w:div>
    <w:div w:id="617446703">
      <w:bodyDiv w:val="1"/>
      <w:marLeft w:val="0"/>
      <w:marRight w:val="0"/>
      <w:marTop w:val="0"/>
      <w:marBottom w:val="0"/>
      <w:divBdr>
        <w:top w:val="none" w:sz="0" w:space="0" w:color="auto"/>
        <w:left w:val="none" w:sz="0" w:space="0" w:color="auto"/>
        <w:bottom w:val="none" w:sz="0" w:space="0" w:color="auto"/>
        <w:right w:val="none" w:sz="0" w:space="0" w:color="auto"/>
      </w:divBdr>
    </w:div>
    <w:div w:id="627322064">
      <w:bodyDiv w:val="1"/>
      <w:marLeft w:val="0"/>
      <w:marRight w:val="0"/>
      <w:marTop w:val="0"/>
      <w:marBottom w:val="0"/>
      <w:divBdr>
        <w:top w:val="none" w:sz="0" w:space="0" w:color="auto"/>
        <w:left w:val="none" w:sz="0" w:space="0" w:color="auto"/>
        <w:bottom w:val="none" w:sz="0" w:space="0" w:color="auto"/>
        <w:right w:val="none" w:sz="0" w:space="0" w:color="auto"/>
      </w:divBdr>
    </w:div>
    <w:div w:id="671495432">
      <w:bodyDiv w:val="1"/>
      <w:marLeft w:val="0"/>
      <w:marRight w:val="0"/>
      <w:marTop w:val="0"/>
      <w:marBottom w:val="0"/>
      <w:divBdr>
        <w:top w:val="none" w:sz="0" w:space="0" w:color="auto"/>
        <w:left w:val="none" w:sz="0" w:space="0" w:color="auto"/>
        <w:bottom w:val="none" w:sz="0" w:space="0" w:color="auto"/>
        <w:right w:val="none" w:sz="0" w:space="0" w:color="auto"/>
      </w:divBdr>
    </w:div>
    <w:div w:id="770704865">
      <w:bodyDiv w:val="1"/>
      <w:marLeft w:val="0"/>
      <w:marRight w:val="0"/>
      <w:marTop w:val="0"/>
      <w:marBottom w:val="0"/>
      <w:divBdr>
        <w:top w:val="none" w:sz="0" w:space="0" w:color="auto"/>
        <w:left w:val="none" w:sz="0" w:space="0" w:color="auto"/>
        <w:bottom w:val="none" w:sz="0" w:space="0" w:color="auto"/>
        <w:right w:val="none" w:sz="0" w:space="0" w:color="auto"/>
      </w:divBdr>
    </w:div>
    <w:div w:id="909197788">
      <w:bodyDiv w:val="1"/>
      <w:marLeft w:val="0"/>
      <w:marRight w:val="0"/>
      <w:marTop w:val="0"/>
      <w:marBottom w:val="0"/>
      <w:divBdr>
        <w:top w:val="none" w:sz="0" w:space="0" w:color="auto"/>
        <w:left w:val="none" w:sz="0" w:space="0" w:color="auto"/>
        <w:bottom w:val="none" w:sz="0" w:space="0" w:color="auto"/>
        <w:right w:val="none" w:sz="0" w:space="0" w:color="auto"/>
      </w:divBdr>
    </w:div>
    <w:div w:id="936016280">
      <w:bodyDiv w:val="1"/>
      <w:marLeft w:val="0"/>
      <w:marRight w:val="0"/>
      <w:marTop w:val="0"/>
      <w:marBottom w:val="0"/>
      <w:divBdr>
        <w:top w:val="none" w:sz="0" w:space="0" w:color="auto"/>
        <w:left w:val="none" w:sz="0" w:space="0" w:color="auto"/>
        <w:bottom w:val="none" w:sz="0" w:space="0" w:color="auto"/>
        <w:right w:val="none" w:sz="0" w:space="0" w:color="auto"/>
      </w:divBdr>
    </w:div>
    <w:div w:id="943536555">
      <w:bodyDiv w:val="1"/>
      <w:marLeft w:val="0"/>
      <w:marRight w:val="0"/>
      <w:marTop w:val="0"/>
      <w:marBottom w:val="0"/>
      <w:divBdr>
        <w:top w:val="none" w:sz="0" w:space="0" w:color="auto"/>
        <w:left w:val="none" w:sz="0" w:space="0" w:color="auto"/>
        <w:bottom w:val="none" w:sz="0" w:space="0" w:color="auto"/>
        <w:right w:val="none" w:sz="0" w:space="0" w:color="auto"/>
      </w:divBdr>
    </w:div>
    <w:div w:id="1003898714">
      <w:bodyDiv w:val="1"/>
      <w:marLeft w:val="0"/>
      <w:marRight w:val="0"/>
      <w:marTop w:val="0"/>
      <w:marBottom w:val="0"/>
      <w:divBdr>
        <w:top w:val="none" w:sz="0" w:space="0" w:color="auto"/>
        <w:left w:val="none" w:sz="0" w:space="0" w:color="auto"/>
        <w:bottom w:val="none" w:sz="0" w:space="0" w:color="auto"/>
        <w:right w:val="none" w:sz="0" w:space="0" w:color="auto"/>
      </w:divBdr>
    </w:div>
    <w:div w:id="1036464434">
      <w:bodyDiv w:val="1"/>
      <w:marLeft w:val="0"/>
      <w:marRight w:val="0"/>
      <w:marTop w:val="0"/>
      <w:marBottom w:val="0"/>
      <w:divBdr>
        <w:top w:val="none" w:sz="0" w:space="0" w:color="auto"/>
        <w:left w:val="none" w:sz="0" w:space="0" w:color="auto"/>
        <w:bottom w:val="none" w:sz="0" w:space="0" w:color="auto"/>
        <w:right w:val="none" w:sz="0" w:space="0" w:color="auto"/>
      </w:divBdr>
    </w:div>
    <w:div w:id="1044136891">
      <w:bodyDiv w:val="1"/>
      <w:marLeft w:val="0"/>
      <w:marRight w:val="0"/>
      <w:marTop w:val="0"/>
      <w:marBottom w:val="0"/>
      <w:divBdr>
        <w:top w:val="none" w:sz="0" w:space="0" w:color="auto"/>
        <w:left w:val="none" w:sz="0" w:space="0" w:color="auto"/>
        <w:bottom w:val="none" w:sz="0" w:space="0" w:color="auto"/>
        <w:right w:val="none" w:sz="0" w:space="0" w:color="auto"/>
      </w:divBdr>
      <w:divsChild>
        <w:div w:id="1075474253">
          <w:marLeft w:val="0"/>
          <w:marRight w:val="0"/>
          <w:marTop w:val="0"/>
          <w:marBottom w:val="0"/>
          <w:divBdr>
            <w:top w:val="none" w:sz="0" w:space="0" w:color="auto"/>
            <w:left w:val="none" w:sz="0" w:space="0" w:color="auto"/>
            <w:bottom w:val="none" w:sz="0" w:space="0" w:color="auto"/>
            <w:right w:val="none" w:sz="0" w:space="0" w:color="auto"/>
          </w:divBdr>
        </w:div>
        <w:div w:id="188882806">
          <w:marLeft w:val="0"/>
          <w:marRight w:val="0"/>
          <w:marTop w:val="0"/>
          <w:marBottom w:val="0"/>
          <w:divBdr>
            <w:top w:val="none" w:sz="0" w:space="0" w:color="auto"/>
            <w:left w:val="none" w:sz="0" w:space="0" w:color="auto"/>
            <w:bottom w:val="none" w:sz="0" w:space="0" w:color="auto"/>
            <w:right w:val="none" w:sz="0" w:space="0" w:color="auto"/>
          </w:divBdr>
        </w:div>
        <w:div w:id="173807392">
          <w:marLeft w:val="0"/>
          <w:marRight w:val="0"/>
          <w:marTop w:val="0"/>
          <w:marBottom w:val="0"/>
          <w:divBdr>
            <w:top w:val="none" w:sz="0" w:space="0" w:color="auto"/>
            <w:left w:val="none" w:sz="0" w:space="0" w:color="auto"/>
            <w:bottom w:val="none" w:sz="0" w:space="0" w:color="auto"/>
            <w:right w:val="none" w:sz="0" w:space="0" w:color="auto"/>
          </w:divBdr>
        </w:div>
        <w:div w:id="790127800">
          <w:marLeft w:val="0"/>
          <w:marRight w:val="0"/>
          <w:marTop w:val="0"/>
          <w:marBottom w:val="0"/>
          <w:divBdr>
            <w:top w:val="none" w:sz="0" w:space="0" w:color="auto"/>
            <w:left w:val="none" w:sz="0" w:space="0" w:color="auto"/>
            <w:bottom w:val="none" w:sz="0" w:space="0" w:color="auto"/>
            <w:right w:val="none" w:sz="0" w:space="0" w:color="auto"/>
          </w:divBdr>
        </w:div>
        <w:div w:id="482284651">
          <w:marLeft w:val="0"/>
          <w:marRight w:val="0"/>
          <w:marTop w:val="0"/>
          <w:marBottom w:val="0"/>
          <w:divBdr>
            <w:top w:val="none" w:sz="0" w:space="0" w:color="auto"/>
            <w:left w:val="none" w:sz="0" w:space="0" w:color="auto"/>
            <w:bottom w:val="none" w:sz="0" w:space="0" w:color="auto"/>
            <w:right w:val="none" w:sz="0" w:space="0" w:color="auto"/>
          </w:divBdr>
        </w:div>
        <w:div w:id="1535847856">
          <w:marLeft w:val="0"/>
          <w:marRight w:val="0"/>
          <w:marTop w:val="0"/>
          <w:marBottom w:val="0"/>
          <w:divBdr>
            <w:top w:val="none" w:sz="0" w:space="0" w:color="auto"/>
            <w:left w:val="none" w:sz="0" w:space="0" w:color="auto"/>
            <w:bottom w:val="none" w:sz="0" w:space="0" w:color="auto"/>
            <w:right w:val="none" w:sz="0" w:space="0" w:color="auto"/>
          </w:divBdr>
        </w:div>
        <w:div w:id="1117018430">
          <w:marLeft w:val="0"/>
          <w:marRight w:val="0"/>
          <w:marTop w:val="0"/>
          <w:marBottom w:val="0"/>
          <w:divBdr>
            <w:top w:val="none" w:sz="0" w:space="0" w:color="auto"/>
            <w:left w:val="none" w:sz="0" w:space="0" w:color="auto"/>
            <w:bottom w:val="none" w:sz="0" w:space="0" w:color="auto"/>
            <w:right w:val="none" w:sz="0" w:space="0" w:color="auto"/>
          </w:divBdr>
        </w:div>
        <w:div w:id="1298027407">
          <w:marLeft w:val="0"/>
          <w:marRight w:val="0"/>
          <w:marTop w:val="0"/>
          <w:marBottom w:val="0"/>
          <w:divBdr>
            <w:top w:val="none" w:sz="0" w:space="0" w:color="auto"/>
            <w:left w:val="none" w:sz="0" w:space="0" w:color="auto"/>
            <w:bottom w:val="none" w:sz="0" w:space="0" w:color="auto"/>
            <w:right w:val="none" w:sz="0" w:space="0" w:color="auto"/>
          </w:divBdr>
        </w:div>
        <w:div w:id="717513470">
          <w:marLeft w:val="0"/>
          <w:marRight w:val="0"/>
          <w:marTop w:val="0"/>
          <w:marBottom w:val="0"/>
          <w:divBdr>
            <w:top w:val="none" w:sz="0" w:space="0" w:color="auto"/>
            <w:left w:val="none" w:sz="0" w:space="0" w:color="auto"/>
            <w:bottom w:val="none" w:sz="0" w:space="0" w:color="auto"/>
            <w:right w:val="none" w:sz="0" w:space="0" w:color="auto"/>
          </w:divBdr>
        </w:div>
        <w:div w:id="1374575798">
          <w:marLeft w:val="0"/>
          <w:marRight w:val="0"/>
          <w:marTop w:val="0"/>
          <w:marBottom w:val="0"/>
          <w:divBdr>
            <w:top w:val="none" w:sz="0" w:space="0" w:color="auto"/>
            <w:left w:val="none" w:sz="0" w:space="0" w:color="auto"/>
            <w:bottom w:val="none" w:sz="0" w:space="0" w:color="auto"/>
            <w:right w:val="none" w:sz="0" w:space="0" w:color="auto"/>
          </w:divBdr>
        </w:div>
        <w:div w:id="2002851590">
          <w:marLeft w:val="0"/>
          <w:marRight w:val="0"/>
          <w:marTop w:val="0"/>
          <w:marBottom w:val="0"/>
          <w:divBdr>
            <w:top w:val="none" w:sz="0" w:space="0" w:color="auto"/>
            <w:left w:val="none" w:sz="0" w:space="0" w:color="auto"/>
            <w:bottom w:val="none" w:sz="0" w:space="0" w:color="auto"/>
            <w:right w:val="none" w:sz="0" w:space="0" w:color="auto"/>
          </w:divBdr>
        </w:div>
      </w:divsChild>
    </w:div>
    <w:div w:id="1059674417">
      <w:bodyDiv w:val="1"/>
      <w:marLeft w:val="0"/>
      <w:marRight w:val="0"/>
      <w:marTop w:val="0"/>
      <w:marBottom w:val="0"/>
      <w:divBdr>
        <w:top w:val="none" w:sz="0" w:space="0" w:color="auto"/>
        <w:left w:val="none" w:sz="0" w:space="0" w:color="auto"/>
        <w:bottom w:val="none" w:sz="0" w:space="0" w:color="auto"/>
        <w:right w:val="none" w:sz="0" w:space="0" w:color="auto"/>
      </w:divBdr>
    </w:div>
    <w:div w:id="1176725762">
      <w:bodyDiv w:val="1"/>
      <w:marLeft w:val="0"/>
      <w:marRight w:val="0"/>
      <w:marTop w:val="0"/>
      <w:marBottom w:val="0"/>
      <w:divBdr>
        <w:top w:val="none" w:sz="0" w:space="0" w:color="auto"/>
        <w:left w:val="none" w:sz="0" w:space="0" w:color="auto"/>
        <w:bottom w:val="none" w:sz="0" w:space="0" w:color="auto"/>
        <w:right w:val="none" w:sz="0" w:space="0" w:color="auto"/>
      </w:divBdr>
      <w:divsChild>
        <w:div w:id="1558854502">
          <w:marLeft w:val="0"/>
          <w:marRight w:val="0"/>
          <w:marTop w:val="0"/>
          <w:marBottom w:val="0"/>
          <w:divBdr>
            <w:top w:val="none" w:sz="0" w:space="0" w:color="auto"/>
            <w:left w:val="none" w:sz="0" w:space="0" w:color="auto"/>
            <w:bottom w:val="none" w:sz="0" w:space="0" w:color="auto"/>
            <w:right w:val="none" w:sz="0" w:space="0" w:color="auto"/>
          </w:divBdr>
        </w:div>
      </w:divsChild>
    </w:div>
    <w:div w:id="1196961207">
      <w:bodyDiv w:val="1"/>
      <w:marLeft w:val="0"/>
      <w:marRight w:val="0"/>
      <w:marTop w:val="0"/>
      <w:marBottom w:val="0"/>
      <w:divBdr>
        <w:top w:val="none" w:sz="0" w:space="0" w:color="auto"/>
        <w:left w:val="none" w:sz="0" w:space="0" w:color="auto"/>
        <w:bottom w:val="none" w:sz="0" w:space="0" w:color="auto"/>
        <w:right w:val="none" w:sz="0" w:space="0" w:color="auto"/>
      </w:divBdr>
      <w:divsChild>
        <w:div w:id="718632303">
          <w:marLeft w:val="0"/>
          <w:marRight w:val="0"/>
          <w:marTop w:val="0"/>
          <w:marBottom w:val="0"/>
          <w:divBdr>
            <w:top w:val="none" w:sz="0" w:space="0" w:color="auto"/>
            <w:left w:val="none" w:sz="0" w:space="0" w:color="auto"/>
            <w:bottom w:val="none" w:sz="0" w:space="0" w:color="auto"/>
            <w:right w:val="none" w:sz="0" w:space="0" w:color="auto"/>
          </w:divBdr>
        </w:div>
      </w:divsChild>
    </w:div>
    <w:div w:id="1225336227">
      <w:bodyDiv w:val="1"/>
      <w:marLeft w:val="0"/>
      <w:marRight w:val="0"/>
      <w:marTop w:val="0"/>
      <w:marBottom w:val="0"/>
      <w:divBdr>
        <w:top w:val="none" w:sz="0" w:space="0" w:color="auto"/>
        <w:left w:val="none" w:sz="0" w:space="0" w:color="auto"/>
        <w:bottom w:val="none" w:sz="0" w:space="0" w:color="auto"/>
        <w:right w:val="none" w:sz="0" w:space="0" w:color="auto"/>
      </w:divBdr>
    </w:div>
    <w:div w:id="1228612563">
      <w:bodyDiv w:val="1"/>
      <w:marLeft w:val="0"/>
      <w:marRight w:val="0"/>
      <w:marTop w:val="0"/>
      <w:marBottom w:val="0"/>
      <w:divBdr>
        <w:top w:val="none" w:sz="0" w:space="0" w:color="auto"/>
        <w:left w:val="none" w:sz="0" w:space="0" w:color="auto"/>
        <w:bottom w:val="none" w:sz="0" w:space="0" w:color="auto"/>
        <w:right w:val="none" w:sz="0" w:space="0" w:color="auto"/>
      </w:divBdr>
    </w:div>
    <w:div w:id="1286814809">
      <w:bodyDiv w:val="1"/>
      <w:marLeft w:val="0"/>
      <w:marRight w:val="0"/>
      <w:marTop w:val="0"/>
      <w:marBottom w:val="0"/>
      <w:divBdr>
        <w:top w:val="none" w:sz="0" w:space="0" w:color="auto"/>
        <w:left w:val="none" w:sz="0" w:space="0" w:color="auto"/>
        <w:bottom w:val="none" w:sz="0" w:space="0" w:color="auto"/>
        <w:right w:val="none" w:sz="0" w:space="0" w:color="auto"/>
      </w:divBdr>
    </w:div>
    <w:div w:id="1410470029">
      <w:bodyDiv w:val="1"/>
      <w:marLeft w:val="0"/>
      <w:marRight w:val="0"/>
      <w:marTop w:val="0"/>
      <w:marBottom w:val="0"/>
      <w:divBdr>
        <w:top w:val="none" w:sz="0" w:space="0" w:color="auto"/>
        <w:left w:val="none" w:sz="0" w:space="0" w:color="auto"/>
        <w:bottom w:val="none" w:sz="0" w:space="0" w:color="auto"/>
        <w:right w:val="none" w:sz="0" w:space="0" w:color="auto"/>
      </w:divBdr>
    </w:div>
    <w:div w:id="1431467797">
      <w:bodyDiv w:val="1"/>
      <w:marLeft w:val="0"/>
      <w:marRight w:val="0"/>
      <w:marTop w:val="0"/>
      <w:marBottom w:val="0"/>
      <w:divBdr>
        <w:top w:val="none" w:sz="0" w:space="0" w:color="auto"/>
        <w:left w:val="none" w:sz="0" w:space="0" w:color="auto"/>
        <w:bottom w:val="none" w:sz="0" w:space="0" w:color="auto"/>
        <w:right w:val="none" w:sz="0" w:space="0" w:color="auto"/>
      </w:divBdr>
    </w:div>
    <w:div w:id="1446383029">
      <w:bodyDiv w:val="1"/>
      <w:marLeft w:val="0"/>
      <w:marRight w:val="0"/>
      <w:marTop w:val="0"/>
      <w:marBottom w:val="0"/>
      <w:divBdr>
        <w:top w:val="none" w:sz="0" w:space="0" w:color="auto"/>
        <w:left w:val="none" w:sz="0" w:space="0" w:color="auto"/>
        <w:bottom w:val="none" w:sz="0" w:space="0" w:color="auto"/>
        <w:right w:val="none" w:sz="0" w:space="0" w:color="auto"/>
      </w:divBdr>
    </w:div>
    <w:div w:id="1565137293">
      <w:bodyDiv w:val="1"/>
      <w:marLeft w:val="0"/>
      <w:marRight w:val="0"/>
      <w:marTop w:val="0"/>
      <w:marBottom w:val="0"/>
      <w:divBdr>
        <w:top w:val="none" w:sz="0" w:space="0" w:color="auto"/>
        <w:left w:val="none" w:sz="0" w:space="0" w:color="auto"/>
        <w:bottom w:val="none" w:sz="0" w:space="0" w:color="auto"/>
        <w:right w:val="none" w:sz="0" w:space="0" w:color="auto"/>
      </w:divBdr>
    </w:div>
    <w:div w:id="1591499931">
      <w:bodyDiv w:val="1"/>
      <w:marLeft w:val="0"/>
      <w:marRight w:val="0"/>
      <w:marTop w:val="0"/>
      <w:marBottom w:val="0"/>
      <w:divBdr>
        <w:top w:val="none" w:sz="0" w:space="0" w:color="auto"/>
        <w:left w:val="none" w:sz="0" w:space="0" w:color="auto"/>
        <w:bottom w:val="none" w:sz="0" w:space="0" w:color="auto"/>
        <w:right w:val="none" w:sz="0" w:space="0" w:color="auto"/>
      </w:divBdr>
    </w:div>
    <w:div w:id="1647124147">
      <w:bodyDiv w:val="1"/>
      <w:marLeft w:val="0"/>
      <w:marRight w:val="0"/>
      <w:marTop w:val="0"/>
      <w:marBottom w:val="0"/>
      <w:divBdr>
        <w:top w:val="none" w:sz="0" w:space="0" w:color="auto"/>
        <w:left w:val="none" w:sz="0" w:space="0" w:color="auto"/>
        <w:bottom w:val="none" w:sz="0" w:space="0" w:color="auto"/>
        <w:right w:val="none" w:sz="0" w:space="0" w:color="auto"/>
      </w:divBdr>
      <w:divsChild>
        <w:div w:id="1774739906">
          <w:marLeft w:val="0"/>
          <w:marRight w:val="0"/>
          <w:marTop w:val="0"/>
          <w:marBottom w:val="0"/>
          <w:divBdr>
            <w:top w:val="none" w:sz="0" w:space="0" w:color="auto"/>
            <w:left w:val="none" w:sz="0" w:space="0" w:color="auto"/>
            <w:bottom w:val="none" w:sz="0" w:space="0" w:color="auto"/>
            <w:right w:val="none" w:sz="0" w:space="0" w:color="auto"/>
          </w:divBdr>
        </w:div>
      </w:divsChild>
    </w:div>
    <w:div w:id="1673290161">
      <w:bodyDiv w:val="1"/>
      <w:marLeft w:val="0"/>
      <w:marRight w:val="0"/>
      <w:marTop w:val="0"/>
      <w:marBottom w:val="0"/>
      <w:divBdr>
        <w:top w:val="none" w:sz="0" w:space="0" w:color="auto"/>
        <w:left w:val="none" w:sz="0" w:space="0" w:color="auto"/>
        <w:bottom w:val="none" w:sz="0" w:space="0" w:color="auto"/>
        <w:right w:val="none" w:sz="0" w:space="0" w:color="auto"/>
      </w:divBdr>
    </w:div>
    <w:div w:id="1692796496">
      <w:bodyDiv w:val="1"/>
      <w:marLeft w:val="0"/>
      <w:marRight w:val="0"/>
      <w:marTop w:val="0"/>
      <w:marBottom w:val="0"/>
      <w:divBdr>
        <w:top w:val="none" w:sz="0" w:space="0" w:color="auto"/>
        <w:left w:val="none" w:sz="0" w:space="0" w:color="auto"/>
        <w:bottom w:val="none" w:sz="0" w:space="0" w:color="auto"/>
        <w:right w:val="none" w:sz="0" w:space="0" w:color="auto"/>
      </w:divBdr>
    </w:div>
    <w:div w:id="1709405821">
      <w:bodyDiv w:val="1"/>
      <w:marLeft w:val="0"/>
      <w:marRight w:val="0"/>
      <w:marTop w:val="0"/>
      <w:marBottom w:val="0"/>
      <w:divBdr>
        <w:top w:val="none" w:sz="0" w:space="0" w:color="auto"/>
        <w:left w:val="none" w:sz="0" w:space="0" w:color="auto"/>
        <w:bottom w:val="none" w:sz="0" w:space="0" w:color="auto"/>
        <w:right w:val="none" w:sz="0" w:space="0" w:color="auto"/>
      </w:divBdr>
    </w:div>
    <w:div w:id="1758480427">
      <w:bodyDiv w:val="1"/>
      <w:marLeft w:val="0"/>
      <w:marRight w:val="0"/>
      <w:marTop w:val="0"/>
      <w:marBottom w:val="0"/>
      <w:divBdr>
        <w:top w:val="none" w:sz="0" w:space="0" w:color="auto"/>
        <w:left w:val="none" w:sz="0" w:space="0" w:color="auto"/>
        <w:bottom w:val="none" w:sz="0" w:space="0" w:color="auto"/>
        <w:right w:val="none" w:sz="0" w:space="0" w:color="auto"/>
      </w:divBdr>
    </w:div>
    <w:div w:id="1775976879">
      <w:bodyDiv w:val="1"/>
      <w:marLeft w:val="0"/>
      <w:marRight w:val="0"/>
      <w:marTop w:val="0"/>
      <w:marBottom w:val="0"/>
      <w:divBdr>
        <w:top w:val="none" w:sz="0" w:space="0" w:color="auto"/>
        <w:left w:val="none" w:sz="0" w:space="0" w:color="auto"/>
        <w:bottom w:val="none" w:sz="0" w:space="0" w:color="auto"/>
        <w:right w:val="none" w:sz="0" w:space="0" w:color="auto"/>
      </w:divBdr>
    </w:div>
    <w:div w:id="1833985717">
      <w:bodyDiv w:val="1"/>
      <w:marLeft w:val="0"/>
      <w:marRight w:val="0"/>
      <w:marTop w:val="0"/>
      <w:marBottom w:val="0"/>
      <w:divBdr>
        <w:top w:val="none" w:sz="0" w:space="0" w:color="auto"/>
        <w:left w:val="none" w:sz="0" w:space="0" w:color="auto"/>
        <w:bottom w:val="none" w:sz="0" w:space="0" w:color="auto"/>
        <w:right w:val="none" w:sz="0" w:space="0" w:color="auto"/>
      </w:divBdr>
    </w:div>
    <w:div w:id="1876579386">
      <w:bodyDiv w:val="1"/>
      <w:marLeft w:val="0"/>
      <w:marRight w:val="0"/>
      <w:marTop w:val="0"/>
      <w:marBottom w:val="0"/>
      <w:divBdr>
        <w:top w:val="none" w:sz="0" w:space="0" w:color="auto"/>
        <w:left w:val="none" w:sz="0" w:space="0" w:color="auto"/>
        <w:bottom w:val="none" w:sz="0" w:space="0" w:color="auto"/>
        <w:right w:val="none" w:sz="0" w:space="0" w:color="auto"/>
      </w:divBdr>
    </w:div>
    <w:div w:id="1903715346">
      <w:bodyDiv w:val="1"/>
      <w:marLeft w:val="0"/>
      <w:marRight w:val="0"/>
      <w:marTop w:val="0"/>
      <w:marBottom w:val="0"/>
      <w:divBdr>
        <w:top w:val="none" w:sz="0" w:space="0" w:color="auto"/>
        <w:left w:val="none" w:sz="0" w:space="0" w:color="auto"/>
        <w:bottom w:val="none" w:sz="0" w:space="0" w:color="auto"/>
        <w:right w:val="none" w:sz="0" w:space="0" w:color="auto"/>
      </w:divBdr>
    </w:div>
    <w:div w:id="1927423658">
      <w:bodyDiv w:val="1"/>
      <w:marLeft w:val="0"/>
      <w:marRight w:val="0"/>
      <w:marTop w:val="0"/>
      <w:marBottom w:val="0"/>
      <w:divBdr>
        <w:top w:val="none" w:sz="0" w:space="0" w:color="auto"/>
        <w:left w:val="none" w:sz="0" w:space="0" w:color="auto"/>
        <w:bottom w:val="none" w:sz="0" w:space="0" w:color="auto"/>
        <w:right w:val="none" w:sz="0" w:space="0" w:color="auto"/>
      </w:divBdr>
    </w:div>
    <w:div w:id="2054697785">
      <w:bodyDiv w:val="1"/>
      <w:marLeft w:val="0"/>
      <w:marRight w:val="0"/>
      <w:marTop w:val="0"/>
      <w:marBottom w:val="0"/>
      <w:divBdr>
        <w:top w:val="none" w:sz="0" w:space="0" w:color="auto"/>
        <w:left w:val="none" w:sz="0" w:space="0" w:color="auto"/>
        <w:bottom w:val="none" w:sz="0" w:space="0" w:color="auto"/>
        <w:right w:val="none" w:sz="0" w:space="0" w:color="auto"/>
      </w:divBdr>
    </w:div>
    <w:div w:id="2067219881">
      <w:bodyDiv w:val="1"/>
      <w:marLeft w:val="0"/>
      <w:marRight w:val="0"/>
      <w:marTop w:val="0"/>
      <w:marBottom w:val="0"/>
      <w:divBdr>
        <w:top w:val="none" w:sz="0" w:space="0" w:color="auto"/>
        <w:left w:val="none" w:sz="0" w:space="0" w:color="auto"/>
        <w:bottom w:val="none" w:sz="0" w:space="0" w:color="auto"/>
        <w:right w:val="none" w:sz="0" w:space="0" w:color="auto"/>
      </w:divBdr>
    </w:div>
    <w:div w:id="213879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nips2017creativity.github.io/doc/Hierarchical_Variational_Autoencoders_for_Music.pdf" TargetMode="External"/><Relationship Id="rId89" Type="http://schemas.openxmlformats.org/officeDocument/2006/relationships/hyperlink" Target="https://en.wikipedia.org/wiki/Loop_(music)/" TargetMode="External"/><Relationship Id="rId16" Type="http://schemas.openxmlformats.org/officeDocument/2006/relationships/hyperlink" Target="https://github.com/tensorflow/magenta/blob/master/magenta/models/music_vae/configs.py/" TargetMode="External"/><Relationship Id="rId11" Type="http://schemas.openxmlformats.org/officeDocument/2006/relationships/image" Target="media/image7.jpeg"/><Relationship Id="rId32" Type="http://schemas.openxmlformats.org/officeDocument/2006/relationships/hyperlink" Target="https://www.investopedia.com/terms/c/closingprice.asp" TargetMode="External"/><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image" Target="media/image1.png"/><Relationship Id="rId90" Type="http://schemas.openxmlformats.org/officeDocument/2006/relationships/hyperlink" Target="https://en.wikipedia.org/wiki/Stock_market" TargetMode="External"/><Relationship Id="rId95" Type="http://schemas.openxmlformats.org/officeDocument/2006/relationships/fontTable" Target="fontTable.xml"/><Relationship Id="rId22" Type="http://schemas.openxmlformats.org/officeDocument/2006/relationships/hyperlink" Target="https://github.com/tensorflow/magenta/blob/master/magenta/models/music_vae/configs.py/" TargetMode="External"/><Relationship Id="rId27" Type="http://schemas.openxmlformats.org/officeDocument/2006/relationships/hyperlink" Target="https://colab.research.google.com/notebooks/magenta/music_vae/music_vae.ipynb/" TargetMode="External"/><Relationship Id="rId43" Type="http://schemas.openxmlformats.org/officeDocument/2006/relationships/image" Target="media/image29.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arxiv.org/pdf/1803.05428/" TargetMode="External"/><Relationship Id="rId93" Type="http://schemas.openxmlformats.org/officeDocument/2006/relationships/hyperlink" Target="https://medium.com/analytics-vidhya/using-machine-learning-to-predict-stock-prices-c4d0b23b029a/"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investopedia.com/terms/h/historical-returns.asp" TargetMode="Externa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s://simple.wikipedia.org/wiki/Bar_(music)/" TargetMode="External"/><Relationship Id="rId91" Type="http://schemas.openxmlformats.org/officeDocument/2006/relationships/hyperlink" Target="https://www.analyticsvidhya.com/blog/2018/10/predicting-stock-price-machine-learningnd-deep-learning-techniques-python/"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en.wikipedia.org/wiki/Stock" TargetMode="Externa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hyperlink" Target="https://en.wikipedia.org/wiki/Logistic_function"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towardsdatascience.com/intuitively-understanding-variational-autoencoders-1bfe67eb5daf/" TargetMode="External"/><Relationship Id="rId94" Type="http://schemas.openxmlformats.org/officeDocument/2006/relationships/hyperlink" Target="https://medium.com/@musicvaeubcse/musicvae-understanding-of-the-googles-work-for-interpolating-two-music-sequences-621dcbfa307c/"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image" Target="media/image25.png"/><Relationship Id="rId34" Type="http://schemas.openxmlformats.org/officeDocument/2006/relationships/hyperlink" Target="https://www.investopedia.com/terms/s/seller.asp" TargetMode="External"/><Relationship Id="rId50" Type="http://schemas.openxmlformats.org/officeDocument/2006/relationships/image" Target="media/image34.jpe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image" Target="media/image55.png"/><Relationship Id="rId92" Type="http://schemas.openxmlformats.org/officeDocument/2006/relationships/hyperlink" Target="https://www.analyticsvidhya.com/blog/2018/03/introduction-k-neighbours-algorithm-clustering/" TargetMode="External"/><Relationship Id="rId2" Type="http://schemas.openxmlformats.org/officeDocument/2006/relationships/styles" Target="styles.xml"/><Relationship Id="rId29" Type="http://schemas.openxmlformats.org/officeDocument/2006/relationships/hyperlink" Target="https://en.wikipedia.org/wiki/Stock_exchange" TargetMode="External"/><Relationship Id="rId24" Type="http://schemas.openxmlformats.org/officeDocument/2006/relationships/image" Target="media/image17.png"/><Relationship Id="rId40" Type="http://schemas.openxmlformats.org/officeDocument/2006/relationships/image" Target="media/image26.png"/><Relationship Id="rId45" Type="http://schemas.openxmlformats.org/officeDocument/2006/relationships/hyperlink" Target="https://en.wikipedia.org/wiki/Supervised_learning" TargetMode="External"/><Relationship Id="rId66" Type="http://schemas.openxmlformats.org/officeDocument/2006/relationships/image" Target="media/image50.png"/><Relationship Id="rId87" Type="http://schemas.openxmlformats.org/officeDocument/2006/relationships/hyperlink" Target="https://ntguardian.wordpress.com/2016/09/19/introduction-stock-market-data-python-1/" TargetMode="Externa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3.png"/><Relationship Id="rId14" Type="http://schemas.openxmlformats.org/officeDocument/2006/relationships/image" Target="media/image90.png"/><Relationship Id="rId30" Type="http://schemas.openxmlformats.org/officeDocument/2006/relationships/hyperlink" Target="https://courses.analyticsvidhya.com/courses/introduction-to-data-science-2/?utm_source=blog&amp;utm_medium=stockpricepredictionarticle" TargetMode="External"/><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9985</TotalTime>
  <Pages>33</Pages>
  <Words>9064</Words>
  <Characters>51670</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60613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NEERAJ</cp:lastModifiedBy>
  <cp:revision>154</cp:revision>
  <dcterms:created xsi:type="dcterms:W3CDTF">2019-03-08T05:58:00Z</dcterms:created>
  <dcterms:modified xsi:type="dcterms:W3CDTF">2019-05-13T20:52:00Z</dcterms:modified>
</cp:coreProperties>
</file>